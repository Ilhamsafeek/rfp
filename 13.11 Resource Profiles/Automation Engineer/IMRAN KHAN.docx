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0502C" w:rsidRDefault="006906F0" w:rsidP="00F85F5F">
      <w:pPr>
        <w:spacing w:before="7" w:line="500" w:lineRule="exact"/>
        <w:ind w:right="4245"/>
        <w:rPr>
          <w:rFonts w:ascii="Calibri" w:eastAsia="Calibri" w:hAnsi="Calibri" w:cs="Calibri"/>
          <w:sz w:val="42"/>
          <w:szCs w:val="42"/>
        </w:rPr>
      </w:pPr>
      <w:r>
        <w:pict w14:anchorId="23EAE75A">
          <v:group id="_x0000_s1033" style="position:absolute;margin-left:436.15pt;margin-top:43.5pt;width:59.8pt;height:0;z-index:-251658240;mso-position-horizontal-relative:page" coordorigin="8723,870" coordsize="1196,0">
            <v:shape id="_x0000_s1034" style="position:absolute;left:8723;top:870;width:1196;height:0" coordorigin="8723,870" coordsize="1196,0" path="m8723,870r1196,e" filled="f" strokecolor="blue" strokeweight=".58pt">
              <v:path arrowok="t"/>
            </v:shape>
            <w10:wrap anchorx="page"/>
          </v:group>
        </w:pict>
      </w:r>
      <w:r w:rsidR="008F76B9">
        <w:rPr>
          <w:rFonts w:ascii="Calibri" w:eastAsia="Calibri" w:hAnsi="Calibri" w:cs="Calibri"/>
          <w:color w:val="990000"/>
          <w:sz w:val="42"/>
          <w:szCs w:val="42"/>
        </w:rPr>
        <w:t>IMRAN</w:t>
      </w:r>
      <w:r w:rsidR="008F76B9">
        <w:rPr>
          <w:rFonts w:ascii="Calibri" w:eastAsia="Calibri" w:hAnsi="Calibri" w:cs="Calibri"/>
          <w:color w:val="990000"/>
          <w:spacing w:val="1"/>
          <w:sz w:val="42"/>
          <w:szCs w:val="42"/>
        </w:rPr>
        <w:t xml:space="preserve"> </w:t>
      </w:r>
      <w:r w:rsidR="008F76B9">
        <w:rPr>
          <w:rFonts w:ascii="Calibri" w:eastAsia="Calibri" w:hAnsi="Calibri" w:cs="Calibri"/>
          <w:b/>
          <w:color w:val="990000"/>
          <w:sz w:val="42"/>
          <w:szCs w:val="42"/>
        </w:rPr>
        <w:t>KHAN</w:t>
      </w:r>
    </w:p>
    <w:p w:rsidR="00F0502C" w:rsidRDefault="00F0502C">
      <w:pPr>
        <w:spacing w:line="200" w:lineRule="exact"/>
      </w:pPr>
    </w:p>
    <w:p w:rsidR="00F0502C" w:rsidRDefault="00F0502C">
      <w:pPr>
        <w:spacing w:line="200" w:lineRule="exact"/>
      </w:pPr>
    </w:p>
    <w:p w:rsidR="00F0502C" w:rsidRDefault="00F0502C">
      <w:pPr>
        <w:spacing w:before="5" w:line="280" w:lineRule="exact"/>
        <w:rPr>
          <w:sz w:val="28"/>
          <w:szCs w:val="28"/>
        </w:rPr>
      </w:pPr>
    </w:p>
    <w:p w:rsidR="00F0502C" w:rsidRDefault="006906F0">
      <w:pPr>
        <w:spacing w:line="380" w:lineRule="exact"/>
        <w:ind w:left="4781" w:right="4786"/>
        <w:jc w:val="center"/>
        <w:rPr>
          <w:rFonts w:ascii="Calibri" w:eastAsia="Calibri" w:hAnsi="Calibri" w:cs="Calibri"/>
          <w:sz w:val="32"/>
          <w:szCs w:val="32"/>
        </w:rPr>
      </w:pPr>
      <w:r>
        <w:pict w14:anchorId="5057F128">
          <v:group id="_x0000_s1028" style="position:absolute;left:0;text-align:left;margin-left:38.5pt;margin-top:114.6pt;width:534.95pt;height:0;z-index:-251658239;mso-position-horizontal-relative:page;mso-position-vertical-relative:page" coordorigin="770,2292" coordsize="10699,0">
            <v:shape id="_x0000_s1029" style="position:absolute;left:770;top:2292;width:10699;height:0" coordorigin="770,2292" coordsize="10699,0" path="m770,2292r10699,e" filled="f" strokecolor="#dadada" strokeweight="1.06pt">
              <v:path arrowok="t"/>
            </v:shape>
            <w10:wrap anchorx="page" anchory="page"/>
          </v:group>
        </w:pict>
      </w:r>
      <w:r w:rsidR="008F76B9">
        <w:rPr>
          <w:rFonts w:ascii="Calibri" w:eastAsia="Calibri" w:hAnsi="Calibri" w:cs="Calibri"/>
          <w:b/>
          <w:color w:val="990000"/>
          <w:w w:val="99"/>
          <w:position w:val="1"/>
          <w:sz w:val="32"/>
          <w:szCs w:val="32"/>
        </w:rPr>
        <w:t>Su</w:t>
      </w:r>
      <w:r w:rsidR="008F76B9">
        <w:rPr>
          <w:rFonts w:ascii="Calibri" w:eastAsia="Calibri" w:hAnsi="Calibri" w:cs="Calibri"/>
          <w:b/>
          <w:color w:val="990000"/>
          <w:spacing w:val="1"/>
          <w:w w:val="99"/>
          <w:position w:val="1"/>
          <w:sz w:val="32"/>
          <w:szCs w:val="32"/>
        </w:rPr>
        <w:t>m</w:t>
      </w:r>
      <w:r w:rsidR="008F76B9">
        <w:rPr>
          <w:rFonts w:ascii="Calibri" w:eastAsia="Calibri" w:hAnsi="Calibri" w:cs="Calibri"/>
          <w:b/>
          <w:color w:val="990000"/>
          <w:w w:val="99"/>
          <w:position w:val="1"/>
          <w:sz w:val="32"/>
          <w:szCs w:val="32"/>
        </w:rPr>
        <w:t>mary</w:t>
      </w:r>
    </w:p>
    <w:p w:rsidR="00F0502C" w:rsidRDefault="008F76B9">
      <w:pPr>
        <w:spacing w:before="95" w:line="256" w:lineRule="auto"/>
        <w:ind w:left="139" w:right="152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ac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1"/>
        </w:rPr>
        <w:t>v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SOC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al</w:t>
      </w:r>
      <w:r>
        <w:rPr>
          <w:rFonts w:ascii="Calibri" w:eastAsia="Calibri" w:hAnsi="Calibri" w:cs="Calibri"/>
          <w:spacing w:val="1"/>
        </w:rPr>
        <w:t>y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w</w:t>
      </w:r>
      <w:r>
        <w:rPr>
          <w:rFonts w:ascii="Calibri" w:eastAsia="Calibri" w:hAnsi="Calibri" w:cs="Calibri"/>
        </w:rPr>
        <w:t>ith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6+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y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ars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of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2"/>
        </w:rPr>
        <w:t>i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2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ex</w:t>
      </w:r>
      <w:r>
        <w:rPr>
          <w:rFonts w:ascii="Calibri" w:eastAsia="Calibri" w:hAnsi="Calibri" w:cs="Calibri"/>
          <w:spacing w:val="3"/>
        </w:rPr>
        <w:t>p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ri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  <w:spacing w:val="2"/>
        </w:rPr>
        <w:t>c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rFonts w:ascii="Calibri" w:eastAsia="Calibri" w:hAnsi="Calibri" w:cs="Calibri"/>
        </w:rPr>
        <w:t>in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24x7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ter</w:t>
      </w:r>
      <w:r>
        <w:rPr>
          <w:rFonts w:ascii="Calibri" w:eastAsia="Calibri" w:hAnsi="Calibri" w:cs="Calibri"/>
          <w:spacing w:val="1"/>
        </w:rPr>
        <w:t>p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2"/>
        </w:rPr>
        <w:t>i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1"/>
        </w:rPr>
        <w:t>an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MSSP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2"/>
        </w:rPr>
        <w:t>O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  <w:spacing w:val="-1"/>
        </w:rPr>
        <w:t>v</w:t>
      </w:r>
      <w:r>
        <w:rPr>
          <w:rFonts w:ascii="Calibri" w:eastAsia="Calibri" w:hAnsi="Calibri" w:cs="Calibri"/>
        </w:rPr>
        <w:t>iro</w:t>
      </w:r>
      <w:r>
        <w:rPr>
          <w:rFonts w:ascii="Calibri" w:eastAsia="Calibri" w:hAnsi="Calibri" w:cs="Calibri"/>
          <w:spacing w:val="4"/>
        </w:rPr>
        <w:t>n</w:t>
      </w:r>
      <w:r>
        <w:rPr>
          <w:rFonts w:ascii="Calibri" w:eastAsia="Calibri" w:hAnsi="Calibri" w:cs="Calibri"/>
          <w:spacing w:val="-1"/>
        </w:rPr>
        <w:t>me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ts</w:t>
      </w:r>
      <w:r>
        <w:rPr>
          <w:rFonts w:ascii="Calibri" w:eastAsia="Calibri" w:hAnsi="Calibri" w:cs="Calibri"/>
          <w:spacing w:val="-12"/>
        </w:rPr>
        <w:t xml:space="preserve"> </w:t>
      </w:r>
      <w:r>
        <w:rPr>
          <w:rFonts w:ascii="Calibri" w:eastAsia="Calibri" w:hAnsi="Calibri" w:cs="Calibri"/>
          <w:spacing w:val="1"/>
        </w:rPr>
        <w:t>a</w:t>
      </w:r>
      <w:r>
        <w:rPr>
          <w:rFonts w:ascii="Calibri" w:eastAsia="Calibri" w:hAnsi="Calibri" w:cs="Calibri"/>
        </w:rPr>
        <w:t>cr</w:t>
      </w:r>
      <w:r>
        <w:rPr>
          <w:rFonts w:ascii="Calibri" w:eastAsia="Calibri" w:hAnsi="Calibri" w:cs="Calibri"/>
          <w:spacing w:val="3"/>
        </w:rPr>
        <w:t>o</w:t>
      </w:r>
      <w:r>
        <w:rPr>
          <w:rFonts w:ascii="Calibri" w:eastAsia="Calibri" w:hAnsi="Calibri" w:cs="Calibri"/>
          <w:spacing w:val="1"/>
        </w:rPr>
        <w:t>s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1"/>
        </w:rPr>
        <w:t>Ind</w:t>
      </w:r>
      <w:r>
        <w:rPr>
          <w:rFonts w:ascii="Calibri" w:eastAsia="Calibri" w:hAnsi="Calibri" w:cs="Calibri"/>
        </w:rPr>
        <w:t>ia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1"/>
        </w:rPr>
        <w:t>th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G</w:t>
      </w:r>
      <w:r>
        <w:rPr>
          <w:rFonts w:ascii="Calibri" w:eastAsia="Calibri" w:hAnsi="Calibri" w:cs="Calibri"/>
          <w:spacing w:val="1"/>
        </w:rPr>
        <w:t>u</w:t>
      </w:r>
      <w:r>
        <w:rPr>
          <w:rFonts w:ascii="Calibri" w:eastAsia="Calibri" w:hAnsi="Calibri" w:cs="Calibri"/>
        </w:rPr>
        <w:t>l</w:t>
      </w:r>
      <w:r>
        <w:rPr>
          <w:rFonts w:ascii="Calibri" w:eastAsia="Calibri" w:hAnsi="Calibri" w:cs="Calibri"/>
          <w:spacing w:val="-1"/>
        </w:rPr>
        <w:t>f</w:t>
      </w:r>
      <w:r>
        <w:rPr>
          <w:rFonts w:ascii="Calibri" w:eastAsia="Calibri" w:hAnsi="Calibri" w:cs="Calibri"/>
        </w:rPr>
        <w:t>. Sp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cialized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>in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cide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2"/>
        </w:rPr>
        <w:t>e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  <w:spacing w:val="1"/>
        </w:rPr>
        <w:t>p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3"/>
        </w:rPr>
        <w:t>n</w:t>
      </w:r>
      <w:r>
        <w:rPr>
          <w:rFonts w:ascii="Calibri" w:eastAsia="Calibri" w:hAnsi="Calibri" w:cs="Calibri"/>
          <w:spacing w:val="-1"/>
        </w:rPr>
        <w:t>se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1"/>
        </w:rPr>
        <w:t>ph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  <w:spacing w:val="1"/>
        </w:rPr>
        <w:t>h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g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mit</w:t>
      </w:r>
      <w:r>
        <w:rPr>
          <w:rFonts w:ascii="Calibri" w:eastAsia="Calibri" w:hAnsi="Calibri" w:cs="Calibri"/>
          <w:spacing w:val="2"/>
        </w:rPr>
        <w:t>i</w:t>
      </w:r>
      <w:r>
        <w:rPr>
          <w:rFonts w:ascii="Calibri" w:eastAsia="Calibri" w:hAnsi="Calibri" w:cs="Calibri"/>
        </w:rPr>
        <w:t>ga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</w:rPr>
        <w:t>io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1"/>
        </w:rPr>
        <w:t>an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  <w:spacing w:val="-1"/>
        </w:rPr>
        <w:t>h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at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1"/>
        </w:rPr>
        <w:t>hun</w:t>
      </w:r>
      <w:r>
        <w:rPr>
          <w:rFonts w:ascii="Calibri" w:eastAsia="Calibri" w:hAnsi="Calibri" w:cs="Calibri"/>
        </w:rPr>
        <w:t>ti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g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1"/>
        </w:rPr>
        <w:t>u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g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SI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</w:rPr>
        <w:t>M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(Mi</w:t>
      </w:r>
      <w:r>
        <w:rPr>
          <w:rFonts w:ascii="Calibri" w:eastAsia="Calibri" w:hAnsi="Calibri" w:cs="Calibri"/>
          <w:spacing w:val="-1"/>
        </w:rPr>
        <w:t>c</w:t>
      </w:r>
      <w:r>
        <w:rPr>
          <w:rFonts w:ascii="Calibri" w:eastAsia="Calibri" w:hAnsi="Calibri" w:cs="Calibri"/>
          <w:spacing w:val="2"/>
        </w:rPr>
        <w:t>r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-1"/>
        </w:rPr>
        <w:t>f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ti</w:t>
      </w:r>
      <w:r>
        <w:rPr>
          <w:rFonts w:ascii="Calibri" w:eastAsia="Calibri" w:hAnsi="Calibri" w:cs="Calibri"/>
          <w:spacing w:val="3"/>
        </w:rPr>
        <w:t>n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l,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Spl</w:t>
      </w:r>
      <w:r>
        <w:rPr>
          <w:rFonts w:ascii="Calibri" w:eastAsia="Calibri" w:hAnsi="Calibri" w:cs="Calibri"/>
          <w:spacing w:val="1"/>
        </w:rPr>
        <w:t>un</w:t>
      </w:r>
      <w:r>
        <w:rPr>
          <w:rFonts w:ascii="Calibri" w:eastAsia="Calibri" w:hAnsi="Calibri" w:cs="Calibri"/>
        </w:rPr>
        <w:t>k,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Go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gle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w w:val="99"/>
        </w:rPr>
        <w:t>C</w:t>
      </w:r>
      <w:r>
        <w:rPr>
          <w:rFonts w:ascii="Calibri" w:eastAsia="Calibri" w:hAnsi="Calibri" w:cs="Calibri"/>
          <w:spacing w:val="1"/>
          <w:w w:val="99"/>
        </w:rPr>
        <w:t>h</w:t>
      </w:r>
      <w:r>
        <w:rPr>
          <w:rFonts w:ascii="Calibri" w:eastAsia="Calibri" w:hAnsi="Calibri" w:cs="Calibri"/>
          <w:w w:val="99"/>
        </w:rPr>
        <w:t>ro</w:t>
      </w:r>
      <w:r>
        <w:rPr>
          <w:rFonts w:ascii="Calibri" w:eastAsia="Calibri" w:hAnsi="Calibri" w:cs="Calibri"/>
          <w:spacing w:val="-33"/>
        </w:rPr>
        <w:t xml:space="preserve"> 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icl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) a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2"/>
        </w:rPr>
        <w:t>E</w:t>
      </w:r>
      <w:r>
        <w:rPr>
          <w:rFonts w:ascii="Calibri" w:eastAsia="Calibri" w:hAnsi="Calibri" w:cs="Calibri"/>
        </w:rPr>
        <w:t>DR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  <w:spacing w:val="-1"/>
        </w:rPr>
        <w:t>C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w</w:t>
      </w:r>
      <w:r>
        <w:rPr>
          <w:rFonts w:ascii="Calibri" w:eastAsia="Calibri" w:hAnsi="Calibri" w:cs="Calibri"/>
          <w:spacing w:val="1"/>
        </w:rPr>
        <w:t>d</w:t>
      </w:r>
      <w:r>
        <w:rPr>
          <w:rFonts w:ascii="Calibri" w:eastAsia="Calibri" w:hAnsi="Calibri" w:cs="Calibri"/>
        </w:rPr>
        <w:t>Stri</w:t>
      </w:r>
      <w:r>
        <w:rPr>
          <w:rFonts w:ascii="Calibri" w:eastAsia="Calibri" w:hAnsi="Calibri" w:cs="Calibri"/>
          <w:spacing w:val="1"/>
        </w:rPr>
        <w:t>k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12"/>
        </w:rPr>
        <w:t xml:space="preserve"> </w:t>
      </w:r>
      <w:r>
        <w:rPr>
          <w:rFonts w:ascii="Calibri" w:eastAsia="Calibri" w:hAnsi="Calibri" w:cs="Calibri"/>
        </w:rPr>
        <w:t>F</w:t>
      </w:r>
      <w:r>
        <w:rPr>
          <w:rFonts w:ascii="Calibri" w:eastAsia="Calibri" w:hAnsi="Calibri" w:cs="Calibri"/>
          <w:spacing w:val="1"/>
        </w:rPr>
        <w:t>a</w:t>
      </w:r>
      <w:r>
        <w:rPr>
          <w:rFonts w:ascii="Calibri" w:eastAsia="Calibri" w:hAnsi="Calibri" w:cs="Calibri"/>
          <w:spacing w:val="2"/>
        </w:rPr>
        <w:t>l</w:t>
      </w:r>
      <w:r>
        <w:rPr>
          <w:rFonts w:ascii="Calibri" w:eastAsia="Calibri" w:hAnsi="Calibri" w:cs="Calibri"/>
        </w:rPr>
        <w:t>co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  <w:spacing w:val="2"/>
        </w:rPr>
        <w:t>)</w:t>
      </w:r>
      <w:r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3"/>
        </w:rPr>
        <w:t>P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ve</w:t>
      </w:r>
      <w:r>
        <w:rPr>
          <w:rFonts w:ascii="Calibri" w:eastAsia="Calibri" w:hAnsi="Calibri" w:cs="Calibri"/>
        </w:rPr>
        <w:t>n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</w:rPr>
        <w:t>rack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cord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3"/>
        </w:rPr>
        <w:t>r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du</w:t>
      </w:r>
      <w:r>
        <w:rPr>
          <w:rFonts w:ascii="Calibri" w:eastAsia="Calibri" w:hAnsi="Calibri" w:cs="Calibri"/>
        </w:rPr>
        <w:t>cing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f</w:t>
      </w:r>
      <w:r>
        <w:rPr>
          <w:rFonts w:ascii="Calibri" w:eastAsia="Calibri" w:hAnsi="Calibri" w:cs="Calibri"/>
        </w:rPr>
        <w:t>al</w:t>
      </w:r>
      <w:r>
        <w:rPr>
          <w:rFonts w:ascii="Calibri" w:eastAsia="Calibri" w:hAnsi="Calibri" w:cs="Calibri"/>
          <w:spacing w:val="1"/>
        </w:rPr>
        <w:t>s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1"/>
        </w:rPr>
        <w:t>p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it</w:t>
      </w:r>
      <w:r>
        <w:rPr>
          <w:rFonts w:ascii="Calibri" w:eastAsia="Calibri" w:hAnsi="Calibri" w:cs="Calibri"/>
          <w:spacing w:val="2"/>
        </w:rPr>
        <w:t>i</w:t>
      </w:r>
      <w:r>
        <w:rPr>
          <w:rFonts w:ascii="Calibri" w:eastAsia="Calibri" w:hAnsi="Calibri" w:cs="Calibri"/>
          <w:spacing w:val="-1"/>
        </w:rPr>
        <w:t>v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1"/>
        </w:rPr>
        <w:t>au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m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g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</w:rPr>
        <w:t>SOAR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wor</w:t>
      </w:r>
      <w:r>
        <w:rPr>
          <w:rFonts w:ascii="Calibri" w:eastAsia="Calibri" w:hAnsi="Calibri" w:cs="Calibri"/>
          <w:spacing w:val="3"/>
        </w:rPr>
        <w:t>k</w:t>
      </w:r>
      <w:r>
        <w:rPr>
          <w:rFonts w:ascii="Calibri" w:eastAsia="Calibri" w:hAnsi="Calibri" w:cs="Calibri"/>
          <w:spacing w:val="-1"/>
        </w:rPr>
        <w:t>f</w:t>
      </w:r>
      <w:r>
        <w:rPr>
          <w:rFonts w:ascii="Calibri" w:eastAsia="Calibri" w:hAnsi="Calibri" w:cs="Calibri"/>
        </w:rPr>
        <w:t>lo</w:t>
      </w:r>
      <w:r>
        <w:rPr>
          <w:rFonts w:ascii="Calibri" w:eastAsia="Calibri" w:hAnsi="Calibri" w:cs="Calibri"/>
          <w:spacing w:val="2"/>
        </w:rPr>
        <w:t>w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1"/>
        </w:rPr>
        <w:t>an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impr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v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g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1"/>
        </w:rPr>
        <w:t>a</w:t>
      </w:r>
      <w:r>
        <w:rPr>
          <w:rFonts w:ascii="Calibri" w:eastAsia="Calibri" w:hAnsi="Calibri" w:cs="Calibri"/>
        </w:rPr>
        <w:t>l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 xml:space="preserve">rt </w:t>
      </w:r>
      <w:r>
        <w:rPr>
          <w:rFonts w:ascii="Calibri" w:eastAsia="Calibri" w:hAnsi="Calibri" w:cs="Calibri"/>
          <w:spacing w:val="-1"/>
        </w:rPr>
        <w:t>f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d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lity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1"/>
        </w:rPr>
        <w:t>u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g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M</w:t>
      </w:r>
      <w:r>
        <w:rPr>
          <w:rFonts w:ascii="Calibri" w:eastAsia="Calibri" w:hAnsi="Calibri" w:cs="Calibri"/>
          <w:spacing w:val="3"/>
        </w:rPr>
        <w:t>I</w:t>
      </w:r>
      <w:r>
        <w:rPr>
          <w:rFonts w:ascii="Calibri" w:eastAsia="Calibri" w:hAnsi="Calibri" w:cs="Calibri"/>
          <w:spacing w:val="-1"/>
        </w:rPr>
        <w:t>T</w:t>
      </w:r>
      <w:r>
        <w:rPr>
          <w:rFonts w:ascii="Calibri" w:eastAsia="Calibri" w:hAnsi="Calibri" w:cs="Calibri"/>
        </w:rPr>
        <w:t>RE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2"/>
        </w:rPr>
        <w:t>T</w:t>
      </w:r>
      <w:r>
        <w:rPr>
          <w:rFonts w:ascii="Calibri" w:eastAsia="Calibri" w:hAnsi="Calibri" w:cs="Calibri"/>
          <w:spacing w:val="-1"/>
        </w:rPr>
        <w:t>T</w:t>
      </w:r>
      <w:r>
        <w:rPr>
          <w:rFonts w:ascii="Calibri" w:eastAsia="Calibri" w:hAnsi="Calibri" w:cs="Calibri"/>
          <w:spacing w:val="1"/>
        </w:rPr>
        <w:t>&amp;</w:t>
      </w:r>
      <w:r>
        <w:rPr>
          <w:rFonts w:ascii="Calibri" w:eastAsia="Calibri" w:hAnsi="Calibri" w:cs="Calibri"/>
          <w:spacing w:val="2"/>
        </w:rPr>
        <w:t>C</w:t>
      </w:r>
      <w:r>
        <w:rPr>
          <w:rFonts w:ascii="Calibri" w:eastAsia="Calibri" w:hAnsi="Calibri" w:cs="Calibri"/>
        </w:rPr>
        <w:t>K.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</w:rPr>
        <w:t>x</w:t>
      </w:r>
      <w:r>
        <w:rPr>
          <w:rFonts w:ascii="Calibri" w:eastAsia="Calibri" w:hAnsi="Calibri" w:cs="Calibri"/>
          <w:spacing w:val="1"/>
        </w:rPr>
        <w:t>p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ri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</w:rPr>
        <w:t>in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onb</w:t>
      </w:r>
      <w:r>
        <w:rPr>
          <w:rFonts w:ascii="Calibri" w:eastAsia="Calibri" w:hAnsi="Calibri" w:cs="Calibri"/>
        </w:rPr>
        <w:t>oar</w:t>
      </w:r>
      <w:r>
        <w:rPr>
          <w:rFonts w:ascii="Calibri" w:eastAsia="Calibri" w:hAnsi="Calibri" w:cs="Calibri"/>
          <w:spacing w:val="1"/>
        </w:rPr>
        <w:t>d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g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</w:rPr>
        <w:t>l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g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1"/>
        </w:rPr>
        <w:t>u</w:t>
      </w:r>
      <w:r>
        <w:rPr>
          <w:rFonts w:ascii="Calibri" w:eastAsia="Calibri" w:hAnsi="Calibri" w:cs="Calibri"/>
        </w:rPr>
        <w:t>rc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lea</w:t>
      </w:r>
      <w:r>
        <w:rPr>
          <w:rFonts w:ascii="Calibri" w:eastAsia="Calibri" w:hAnsi="Calibri" w:cs="Calibri"/>
          <w:spacing w:val="1"/>
        </w:rPr>
        <w:t>d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g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2"/>
        </w:rPr>
        <w:t>e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cal</w:t>
      </w:r>
      <w:r>
        <w:rPr>
          <w:rFonts w:ascii="Calibri" w:eastAsia="Calibri" w:hAnsi="Calibri" w:cs="Calibri"/>
          <w:spacing w:val="1"/>
        </w:rPr>
        <w:t>a</w:t>
      </w:r>
      <w:r>
        <w:rPr>
          <w:rFonts w:ascii="Calibri" w:eastAsia="Calibri" w:hAnsi="Calibri" w:cs="Calibri"/>
        </w:rPr>
        <w:t>ti</w:t>
      </w:r>
      <w:r>
        <w:rPr>
          <w:rFonts w:ascii="Calibri" w:eastAsia="Calibri" w:hAnsi="Calibri" w:cs="Calibri"/>
          <w:spacing w:val="1"/>
        </w:rPr>
        <w:t>on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1"/>
        </w:rPr>
        <w:t>an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m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ri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g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1"/>
        </w:rPr>
        <w:t>jun</w:t>
      </w:r>
      <w:r>
        <w:rPr>
          <w:rFonts w:ascii="Calibri" w:eastAsia="Calibri" w:hAnsi="Calibri" w:cs="Calibri"/>
        </w:rPr>
        <w:t>ior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al</w:t>
      </w:r>
      <w:r>
        <w:rPr>
          <w:rFonts w:ascii="Calibri" w:eastAsia="Calibri" w:hAnsi="Calibri" w:cs="Calibri"/>
          <w:spacing w:val="1"/>
        </w:rPr>
        <w:t>y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CEH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w w:val="99"/>
        </w:rPr>
        <w:t>a</w:t>
      </w:r>
      <w:r>
        <w:rPr>
          <w:rFonts w:ascii="Calibri" w:eastAsia="Calibri" w:hAnsi="Calibri" w:cs="Calibri"/>
          <w:spacing w:val="-32"/>
        </w:rPr>
        <w:t xml:space="preserve"> </w:t>
      </w:r>
      <w:r>
        <w:rPr>
          <w:rFonts w:ascii="Calibri" w:eastAsia="Calibri" w:hAnsi="Calibri" w:cs="Calibri"/>
          <w:spacing w:val="1"/>
        </w:rPr>
        <w:t xml:space="preserve">nd </w:t>
      </w:r>
      <w:r>
        <w:rPr>
          <w:rFonts w:ascii="Calibri" w:eastAsia="Calibri" w:hAnsi="Calibri" w:cs="Calibri"/>
        </w:rPr>
        <w:t>Micro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  <w:spacing w:val="3"/>
        </w:rPr>
        <w:t>o</w:t>
      </w:r>
      <w:r>
        <w:rPr>
          <w:rFonts w:ascii="Calibri" w:eastAsia="Calibri" w:hAnsi="Calibri" w:cs="Calibri"/>
          <w:spacing w:val="-1"/>
        </w:rPr>
        <w:t>f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2"/>
        </w:rPr>
        <w:t>C</w:t>
      </w:r>
      <w:r>
        <w:rPr>
          <w:rFonts w:ascii="Calibri" w:eastAsia="Calibri" w:hAnsi="Calibri" w:cs="Calibri"/>
          <w:spacing w:val="-1"/>
        </w:rPr>
        <w:t>-</w:t>
      </w:r>
      <w:r>
        <w:rPr>
          <w:rFonts w:ascii="Calibri" w:eastAsia="Calibri" w:hAnsi="Calibri" w:cs="Calibri"/>
        </w:rPr>
        <w:t>200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2"/>
        </w:rPr>
        <w:t>c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rti</w:t>
      </w:r>
      <w:r>
        <w:rPr>
          <w:rFonts w:ascii="Calibri" w:eastAsia="Calibri" w:hAnsi="Calibri" w:cs="Calibri"/>
          <w:spacing w:val="2"/>
        </w:rPr>
        <w:t>f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d</w:t>
      </w:r>
      <w:r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2"/>
        </w:rPr>
        <w:t>u</w:t>
      </w:r>
      <w:r>
        <w:rPr>
          <w:rFonts w:ascii="Calibri" w:eastAsia="Calibri" w:hAnsi="Calibri" w:cs="Calibri"/>
        </w:rPr>
        <w:t>rre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tly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in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UAE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n</w:t>
      </w:r>
      <w:r>
        <w:rPr>
          <w:rFonts w:ascii="Calibri" w:eastAsia="Calibri" w:hAnsi="Calibri" w:cs="Calibri"/>
          <w:spacing w:val="-1"/>
        </w:rPr>
        <w:t xml:space="preserve"> v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it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1"/>
        </w:rPr>
        <w:t>v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4"/>
        </w:rPr>
        <w:t>n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1"/>
        </w:rPr>
        <w:t>a</w:t>
      </w:r>
      <w:r>
        <w:rPr>
          <w:rFonts w:ascii="Calibri" w:eastAsia="Calibri" w:hAnsi="Calibri" w:cs="Calibri"/>
          <w:spacing w:val="-1"/>
        </w:rPr>
        <w:t>v</w:t>
      </w:r>
      <w:r>
        <w:rPr>
          <w:rFonts w:ascii="Calibri" w:eastAsia="Calibri" w:hAnsi="Calibri" w:cs="Calibri"/>
        </w:rPr>
        <w:t>ail</w:t>
      </w:r>
      <w:r>
        <w:rPr>
          <w:rFonts w:ascii="Calibri" w:eastAsia="Calibri" w:hAnsi="Calibri" w:cs="Calibri"/>
          <w:spacing w:val="1"/>
        </w:rPr>
        <w:t>ab</w:t>
      </w:r>
      <w:r>
        <w:rPr>
          <w:rFonts w:ascii="Calibri" w:eastAsia="Calibri" w:hAnsi="Calibri" w:cs="Calibri"/>
        </w:rPr>
        <w:t>le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2"/>
        </w:rPr>
        <w:t>m</w:t>
      </w:r>
      <w:r>
        <w:rPr>
          <w:rFonts w:ascii="Calibri" w:eastAsia="Calibri" w:hAnsi="Calibri" w:cs="Calibri"/>
          <w:spacing w:val="-1"/>
        </w:rPr>
        <w:t>me</w:t>
      </w:r>
      <w:r>
        <w:rPr>
          <w:rFonts w:ascii="Calibri" w:eastAsia="Calibri" w:hAnsi="Calibri" w:cs="Calibri"/>
          <w:spacing w:val="1"/>
        </w:rPr>
        <w:t>d</w:t>
      </w:r>
      <w:r>
        <w:rPr>
          <w:rFonts w:ascii="Calibri" w:eastAsia="Calibri" w:hAnsi="Calibri" w:cs="Calibri"/>
        </w:rPr>
        <w:t>ia</w:t>
      </w:r>
      <w:r>
        <w:rPr>
          <w:rFonts w:ascii="Calibri" w:eastAsia="Calibri" w:hAnsi="Calibri" w:cs="Calibri"/>
          <w:spacing w:val="1"/>
        </w:rPr>
        <w:t>te</w:t>
      </w:r>
      <w:r>
        <w:rPr>
          <w:rFonts w:ascii="Calibri" w:eastAsia="Calibri" w:hAnsi="Calibri" w:cs="Calibri"/>
        </w:rPr>
        <w:t>l</w:t>
      </w:r>
      <w:r>
        <w:rPr>
          <w:rFonts w:ascii="Calibri" w:eastAsia="Calibri" w:hAnsi="Calibri" w:cs="Calibri"/>
          <w:spacing w:val="1"/>
        </w:rPr>
        <w:t>y</w:t>
      </w:r>
      <w:r>
        <w:rPr>
          <w:rFonts w:ascii="Calibri" w:eastAsia="Calibri" w:hAnsi="Calibri" w:cs="Calibri"/>
        </w:rPr>
        <w:t>.</w:t>
      </w:r>
    </w:p>
    <w:p w:rsidR="00F0502C" w:rsidRDefault="00F0502C">
      <w:pPr>
        <w:spacing w:line="200" w:lineRule="exact"/>
      </w:pPr>
    </w:p>
    <w:p w:rsidR="00F0502C" w:rsidRDefault="00F0502C">
      <w:pPr>
        <w:spacing w:before="3" w:line="200" w:lineRule="exact"/>
      </w:pPr>
    </w:p>
    <w:p w:rsidR="00F0502C" w:rsidRDefault="008F76B9">
      <w:pPr>
        <w:tabs>
          <w:tab w:val="left" w:pos="10800"/>
        </w:tabs>
        <w:spacing w:line="380" w:lineRule="exact"/>
        <w:ind w:left="110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b/>
          <w:color w:val="990000"/>
          <w:w w:val="99"/>
          <w:sz w:val="32"/>
          <w:szCs w:val="32"/>
          <w:u w:val="thick" w:color="DADADA"/>
        </w:rPr>
        <w:t xml:space="preserve"> </w:t>
      </w:r>
      <w:r>
        <w:rPr>
          <w:rFonts w:ascii="Calibri" w:eastAsia="Calibri" w:hAnsi="Calibri" w:cs="Calibri"/>
          <w:b/>
          <w:color w:val="990000"/>
          <w:sz w:val="32"/>
          <w:szCs w:val="32"/>
          <w:u w:val="thick" w:color="DADADA"/>
        </w:rPr>
        <w:t xml:space="preserve">                                                        </w:t>
      </w:r>
      <w:r>
        <w:rPr>
          <w:rFonts w:ascii="Calibri" w:eastAsia="Calibri" w:hAnsi="Calibri" w:cs="Calibri"/>
          <w:b/>
          <w:color w:val="990000"/>
          <w:spacing w:val="-32"/>
          <w:sz w:val="32"/>
          <w:szCs w:val="32"/>
          <w:u w:val="thick" w:color="DADADA"/>
        </w:rPr>
        <w:t xml:space="preserve"> </w:t>
      </w:r>
      <w:r>
        <w:rPr>
          <w:rFonts w:ascii="Calibri" w:eastAsia="Calibri" w:hAnsi="Calibri" w:cs="Calibri"/>
          <w:b/>
          <w:color w:val="990000"/>
          <w:w w:val="99"/>
          <w:sz w:val="32"/>
          <w:szCs w:val="32"/>
          <w:u w:val="thick" w:color="DADADA"/>
        </w:rPr>
        <w:t>Pr</w:t>
      </w:r>
      <w:r>
        <w:rPr>
          <w:rFonts w:ascii="Calibri" w:eastAsia="Calibri" w:hAnsi="Calibri" w:cs="Calibri"/>
          <w:b/>
          <w:color w:val="990000"/>
          <w:spacing w:val="1"/>
          <w:w w:val="99"/>
          <w:sz w:val="32"/>
          <w:szCs w:val="32"/>
          <w:u w:val="thick" w:color="DADADA"/>
        </w:rPr>
        <w:t>o</w:t>
      </w:r>
      <w:r>
        <w:rPr>
          <w:rFonts w:ascii="Calibri" w:eastAsia="Calibri" w:hAnsi="Calibri" w:cs="Calibri"/>
          <w:b/>
          <w:color w:val="990000"/>
          <w:w w:val="99"/>
          <w:sz w:val="32"/>
          <w:szCs w:val="32"/>
          <w:u w:val="thick" w:color="DADADA"/>
        </w:rPr>
        <w:t>fessi</w:t>
      </w:r>
      <w:r>
        <w:rPr>
          <w:rFonts w:ascii="Calibri" w:eastAsia="Calibri" w:hAnsi="Calibri" w:cs="Calibri"/>
          <w:b/>
          <w:color w:val="990000"/>
          <w:spacing w:val="1"/>
          <w:w w:val="99"/>
          <w:sz w:val="32"/>
          <w:szCs w:val="32"/>
          <w:u w:val="thick" w:color="DADADA"/>
        </w:rPr>
        <w:t>o</w:t>
      </w:r>
      <w:r>
        <w:rPr>
          <w:rFonts w:ascii="Calibri" w:eastAsia="Calibri" w:hAnsi="Calibri" w:cs="Calibri"/>
          <w:b/>
          <w:color w:val="990000"/>
          <w:spacing w:val="-1"/>
          <w:w w:val="99"/>
          <w:sz w:val="32"/>
          <w:szCs w:val="32"/>
          <w:u w:val="thick" w:color="DADADA"/>
        </w:rPr>
        <w:t>n</w:t>
      </w:r>
      <w:r>
        <w:rPr>
          <w:rFonts w:ascii="Calibri" w:eastAsia="Calibri" w:hAnsi="Calibri" w:cs="Calibri"/>
          <w:b/>
          <w:color w:val="990000"/>
          <w:w w:val="99"/>
          <w:sz w:val="32"/>
          <w:szCs w:val="32"/>
          <w:u w:val="thick" w:color="DADADA"/>
        </w:rPr>
        <w:t>al</w:t>
      </w:r>
      <w:r>
        <w:rPr>
          <w:rFonts w:ascii="Calibri" w:eastAsia="Calibri" w:hAnsi="Calibri" w:cs="Calibri"/>
          <w:b/>
          <w:color w:val="990000"/>
          <w:spacing w:val="1"/>
          <w:w w:val="99"/>
          <w:sz w:val="32"/>
          <w:szCs w:val="32"/>
          <w:u w:val="thick" w:color="DADADA"/>
        </w:rPr>
        <w:t xml:space="preserve"> </w:t>
      </w:r>
      <w:r>
        <w:rPr>
          <w:rFonts w:ascii="Calibri" w:eastAsia="Calibri" w:hAnsi="Calibri" w:cs="Calibri"/>
          <w:b/>
          <w:color w:val="990000"/>
          <w:w w:val="99"/>
          <w:sz w:val="32"/>
          <w:szCs w:val="32"/>
          <w:u w:val="thick" w:color="DADADA"/>
        </w:rPr>
        <w:t>Sk</w:t>
      </w:r>
      <w:r>
        <w:rPr>
          <w:rFonts w:ascii="Calibri" w:eastAsia="Calibri" w:hAnsi="Calibri" w:cs="Calibri"/>
          <w:b/>
          <w:color w:val="990000"/>
          <w:spacing w:val="1"/>
          <w:w w:val="99"/>
          <w:sz w:val="32"/>
          <w:szCs w:val="32"/>
          <w:u w:val="thick" w:color="DADADA"/>
        </w:rPr>
        <w:t>i</w:t>
      </w:r>
      <w:r>
        <w:rPr>
          <w:rFonts w:ascii="Calibri" w:eastAsia="Calibri" w:hAnsi="Calibri" w:cs="Calibri"/>
          <w:b/>
          <w:color w:val="990000"/>
          <w:w w:val="99"/>
          <w:sz w:val="32"/>
          <w:szCs w:val="32"/>
          <w:u w:val="thick" w:color="DADADA"/>
        </w:rPr>
        <w:t>l</w:t>
      </w:r>
      <w:r>
        <w:rPr>
          <w:rFonts w:ascii="Calibri" w:eastAsia="Calibri" w:hAnsi="Calibri" w:cs="Calibri"/>
          <w:b/>
          <w:color w:val="990000"/>
          <w:spacing w:val="1"/>
          <w:w w:val="99"/>
          <w:sz w:val="32"/>
          <w:szCs w:val="32"/>
          <w:u w:val="thick" w:color="DADADA"/>
        </w:rPr>
        <w:t>l</w:t>
      </w:r>
      <w:r>
        <w:rPr>
          <w:rFonts w:ascii="Calibri" w:eastAsia="Calibri" w:hAnsi="Calibri" w:cs="Calibri"/>
          <w:b/>
          <w:color w:val="990000"/>
          <w:w w:val="99"/>
          <w:sz w:val="32"/>
          <w:szCs w:val="32"/>
          <w:u w:val="thick" w:color="DADADA"/>
        </w:rPr>
        <w:t xml:space="preserve">s </w:t>
      </w:r>
      <w:r>
        <w:rPr>
          <w:rFonts w:ascii="Calibri" w:eastAsia="Calibri" w:hAnsi="Calibri" w:cs="Calibri"/>
          <w:b/>
          <w:color w:val="990000"/>
          <w:sz w:val="32"/>
          <w:szCs w:val="32"/>
          <w:u w:val="thick" w:color="DADADA"/>
        </w:rPr>
        <w:tab/>
      </w:r>
    </w:p>
    <w:p w:rsidR="00F0502C" w:rsidRDefault="00F0502C">
      <w:pPr>
        <w:spacing w:before="9" w:line="20" w:lineRule="exact"/>
        <w:rPr>
          <w:sz w:val="2"/>
          <w:szCs w:val="2"/>
        </w:rPr>
      </w:pPr>
    </w:p>
    <w:tbl>
      <w:tblPr>
        <w:tblW w:w="0" w:type="auto"/>
        <w:tblInd w:w="48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"/>
        <w:gridCol w:w="4761"/>
        <w:gridCol w:w="571"/>
        <w:gridCol w:w="4776"/>
      </w:tblGrid>
      <w:tr w:rsidR="00F0502C">
        <w:trPr>
          <w:trHeight w:hRule="exact" w:val="865"/>
        </w:trPr>
        <w:tc>
          <w:tcPr>
            <w:tcW w:w="212" w:type="dxa"/>
            <w:tcBorders>
              <w:top w:val="nil"/>
              <w:left w:val="nil"/>
              <w:bottom w:val="nil"/>
              <w:right w:val="nil"/>
            </w:tcBorders>
          </w:tcPr>
          <w:p w:rsidR="00F0502C" w:rsidRDefault="008F76B9">
            <w:pPr>
              <w:spacing w:before="63"/>
              <w:ind w:left="40"/>
              <w:rPr>
                <w:rFonts w:ascii="Segoe Fluent Icons" w:eastAsia="Segoe Fluent Icons" w:hAnsi="Segoe Fluent Icons" w:cs="Segoe Fluent Icons"/>
              </w:rPr>
            </w:pPr>
            <w:r>
              <w:rPr>
                <w:rFonts w:ascii="Segoe Fluent Icons" w:eastAsia="Segoe Fluent Icons" w:hAnsi="Segoe Fluent Icons" w:cs="Segoe Fluent Icons"/>
                <w:w w:val="45"/>
              </w:rPr>
              <w:t></w:t>
            </w:r>
          </w:p>
          <w:p w:rsidR="00F0502C" w:rsidRDefault="008F76B9">
            <w:pPr>
              <w:spacing w:before="60"/>
              <w:ind w:left="40"/>
              <w:rPr>
                <w:rFonts w:ascii="Segoe Fluent Icons" w:eastAsia="Segoe Fluent Icons" w:hAnsi="Segoe Fluent Icons" w:cs="Segoe Fluent Icons"/>
              </w:rPr>
            </w:pPr>
            <w:r>
              <w:rPr>
                <w:rFonts w:ascii="Segoe Fluent Icons" w:eastAsia="Segoe Fluent Icons" w:hAnsi="Segoe Fluent Icons" w:cs="Segoe Fluent Icons"/>
                <w:w w:val="45"/>
              </w:rPr>
              <w:t></w:t>
            </w:r>
          </w:p>
          <w:p w:rsidR="00F0502C" w:rsidRDefault="008F76B9">
            <w:pPr>
              <w:spacing w:before="61"/>
              <w:ind w:left="40"/>
              <w:rPr>
                <w:rFonts w:ascii="Segoe Fluent Icons" w:eastAsia="Segoe Fluent Icons" w:hAnsi="Segoe Fluent Icons" w:cs="Segoe Fluent Icons"/>
              </w:rPr>
            </w:pPr>
            <w:r>
              <w:rPr>
                <w:rFonts w:ascii="Segoe Fluent Icons" w:eastAsia="Segoe Fluent Icons" w:hAnsi="Segoe Fluent Icons" w:cs="Segoe Fluent Icons"/>
                <w:w w:val="45"/>
              </w:rPr>
              <w:t></w:t>
            </w:r>
          </w:p>
        </w:tc>
        <w:tc>
          <w:tcPr>
            <w:tcW w:w="4761" w:type="dxa"/>
            <w:tcBorders>
              <w:top w:val="nil"/>
              <w:left w:val="nil"/>
              <w:bottom w:val="nil"/>
              <w:right w:val="single" w:sz="8" w:space="0" w:color="FDFCFC"/>
            </w:tcBorders>
          </w:tcPr>
          <w:p w:rsidR="00F0502C" w:rsidRDefault="008F76B9">
            <w:pPr>
              <w:spacing w:before="73"/>
              <w:ind w:left="8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</w:t>
            </w:r>
            <w:r>
              <w:rPr>
                <w:rFonts w:ascii="Calibri" w:eastAsia="Calibri" w:hAnsi="Calibri" w:cs="Calibri"/>
                <w:spacing w:val="-1"/>
              </w:rPr>
              <w:t>e</w:t>
            </w:r>
            <w:r>
              <w:rPr>
                <w:rFonts w:ascii="Calibri" w:eastAsia="Calibri" w:hAnsi="Calibri" w:cs="Calibri"/>
              </w:rPr>
              <w:t>c</w:t>
            </w:r>
            <w:r>
              <w:rPr>
                <w:rFonts w:ascii="Calibri" w:eastAsia="Calibri" w:hAnsi="Calibri" w:cs="Calibri"/>
                <w:spacing w:val="1"/>
              </w:rPr>
              <w:t>u</w:t>
            </w:r>
            <w:r>
              <w:rPr>
                <w:rFonts w:ascii="Calibri" w:eastAsia="Calibri" w:hAnsi="Calibri" w:cs="Calibri"/>
              </w:rPr>
              <w:t>rity</w:t>
            </w:r>
            <w:r>
              <w:rPr>
                <w:rFonts w:ascii="Calibri" w:eastAsia="Calibri" w:hAnsi="Calibri" w:cs="Calibri"/>
                <w:spacing w:val="-6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</w:rPr>
              <w:t>In</w:t>
            </w:r>
            <w:r>
              <w:rPr>
                <w:rFonts w:ascii="Calibri" w:eastAsia="Calibri" w:hAnsi="Calibri" w:cs="Calibri"/>
                <w:spacing w:val="-1"/>
              </w:rPr>
              <w:t>f</w:t>
            </w:r>
            <w:r>
              <w:rPr>
                <w:rFonts w:ascii="Calibri" w:eastAsia="Calibri" w:hAnsi="Calibri" w:cs="Calibri"/>
              </w:rPr>
              <w:t>orma</w:t>
            </w:r>
            <w:r>
              <w:rPr>
                <w:rFonts w:ascii="Calibri" w:eastAsia="Calibri" w:hAnsi="Calibri" w:cs="Calibri"/>
                <w:spacing w:val="1"/>
              </w:rPr>
              <w:t>t</w:t>
            </w:r>
            <w:r>
              <w:rPr>
                <w:rFonts w:ascii="Calibri" w:eastAsia="Calibri" w:hAnsi="Calibri" w:cs="Calibri"/>
              </w:rPr>
              <w:t>ion</w:t>
            </w:r>
            <w:r>
              <w:rPr>
                <w:rFonts w:ascii="Calibri" w:eastAsia="Calibri" w:hAnsi="Calibri" w:cs="Calibri"/>
                <w:spacing w:val="-9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</w:rPr>
              <w:t>an</w:t>
            </w:r>
            <w:r>
              <w:rPr>
                <w:rFonts w:ascii="Calibri" w:eastAsia="Calibri" w:hAnsi="Calibri" w:cs="Calibri"/>
              </w:rPr>
              <w:t>d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</w:rPr>
              <w:t>E</w:t>
            </w:r>
            <w:r>
              <w:rPr>
                <w:rFonts w:ascii="Calibri" w:eastAsia="Calibri" w:hAnsi="Calibri" w:cs="Calibri"/>
                <w:spacing w:val="-1"/>
              </w:rPr>
              <w:t>v</w:t>
            </w:r>
            <w:r>
              <w:rPr>
                <w:rFonts w:ascii="Calibri" w:eastAsia="Calibri" w:hAnsi="Calibri" w:cs="Calibri"/>
                <w:spacing w:val="1"/>
              </w:rPr>
              <w:t>en</w:t>
            </w:r>
            <w:r>
              <w:rPr>
                <w:rFonts w:ascii="Calibri" w:eastAsia="Calibri" w:hAnsi="Calibri" w:cs="Calibri"/>
              </w:rPr>
              <w:t>t</w:t>
            </w:r>
            <w:r>
              <w:rPr>
                <w:rFonts w:ascii="Calibri" w:eastAsia="Calibri" w:hAnsi="Calibri" w:cs="Calibri"/>
                <w:spacing w:val="-4"/>
              </w:rPr>
              <w:t xml:space="preserve"> </w:t>
            </w:r>
            <w:r>
              <w:rPr>
                <w:rFonts w:ascii="Calibri" w:eastAsia="Calibri" w:hAnsi="Calibri" w:cs="Calibri"/>
              </w:rPr>
              <w:t>Ma</w:t>
            </w:r>
            <w:r>
              <w:rPr>
                <w:rFonts w:ascii="Calibri" w:eastAsia="Calibri" w:hAnsi="Calibri" w:cs="Calibri"/>
                <w:spacing w:val="1"/>
              </w:rPr>
              <w:t>n</w:t>
            </w:r>
            <w:r>
              <w:rPr>
                <w:rFonts w:ascii="Calibri" w:eastAsia="Calibri" w:hAnsi="Calibri" w:cs="Calibri"/>
              </w:rPr>
              <w:t>age</w:t>
            </w:r>
            <w:r>
              <w:rPr>
                <w:rFonts w:ascii="Calibri" w:eastAsia="Calibri" w:hAnsi="Calibri" w:cs="Calibri"/>
                <w:spacing w:val="-1"/>
              </w:rPr>
              <w:t>me</w:t>
            </w:r>
            <w:r>
              <w:rPr>
                <w:rFonts w:ascii="Calibri" w:eastAsia="Calibri" w:hAnsi="Calibri" w:cs="Calibri"/>
                <w:spacing w:val="1"/>
              </w:rPr>
              <w:t>n</w:t>
            </w:r>
            <w:r>
              <w:rPr>
                <w:rFonts w:ascii="Calibri" w:eastAsia="Calibri" w:hAnsi="Calibri" w:cs="Calibri"/>
              </w:rPr>
              <w:t>t</w:t>
            </w:r>
          </w:p>
          <w:p w:rsidR="00F0502C" w:rsidRDefault="008F76B9">
            <w:pPr>
              <w:spacing w:before="15"/>
              <w:ind w:left="8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SI</w:t>
            </w:r>
            <w:r>
              <w:rPr>
                <w:rFonts w:ascii="Calibri" w:eastAsia="Calibri" w:hAnsi="Calibri" w:cs="Calibri"/>
                <w:spacing w:val="1"/>
              </w:rPr>
              <w:t>E</w:t>
            </w:r>
            <w:r>
              <w:rPr>
                <w:rFonts w:ascii="Calibri" w:eastAsia="Calibri" w:hAnsi="Calibri" w:cs="Calibri"/>
              </w:rPr>
              <w:t>M</w:t>
            </w:r>
            <w:r>
              <w:rPr>
                <w:rFonts w:ascii="Calibri" w:eastAsia="Calibri" w:hAnsi="Calibri" w:cs="Calibri"/>
                <w:spacing w:val="-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T</w:t>
            </w:r>
            <w:r>
              <w:rPr>
                <w:rFonts w:ascii="Calibri" w:eastAsia="Calibri" w:hAnsi="Calibri" w:cs="Calibri"/>
              </w:rPr>
              <w:t>ool</w:t>
            </w:r>
            <w:r>
              <w:rPr>
                <w:rFonts w:ascii="Calibri" w:eastAsia="Calibri" w:hAnsi="Calibri" w:cs="Calibri"/>
                <w:spacing w:val="1"/>
              </w:rPr>
              <w:t>s</w:t>
            </w:r>
            <w:r>
              <w:rPr>
                <w:rFonts w:ascii="Calibri" w:eastAsia="Calibri" w:hAnsi="Calibri" w:cs="Calibri"/>
              </w:rPr>
              <w:t>:</w:t>
            </w:r>
            <w:r>
              <w:rPr>
                <w:rFonts w:ascii="Calibri" w:eastAsia="Calibri" w:hAnsi="Calibri" w:cs="Calibri"/>
                <w:spacing w:val="-5"/>
              </w:rPr>
              <w:t xml:space="preserve"> </w:t>
            </w:r>
            <w:r>
              <w:rPr>
                <w:rFonts w:ascii="Calibri" w:eastAsia="Calibri" w:hAnsi="Calibri" w:cs="Calibri"/>
              </w:rPr>
              <w:t>Micr</w:t>
            </w:r>
            <w:r>
              <w:rPr>
                <w:rFonts w:ascii="Calibri" w:eastAsia="Calibri" w:hAnsi="Calibri" w:cs="Calibri"/>
                <w:spacing w:val="3"/>
              </w:rPr>
              <w:t>o</w:t>
            </w:r>
            <w:r>
              <w:rPr>
                <w:rFonts w:ascii="Calibri" w:eastAsia="Calibri" w:hAnsi="Calibri" w:cs="Calibri"/>
                <w:spacing w:val="-1"/>
              </w:rPr>
              <w:t>s</w:t>
            </w:r>
            <w:r>
              <w:rPr>
                <w:rFonts w:ascii="Calibri" w:eastAsia="Calibri" w:hAnsi="Calibri" w:cs="Calibri"/>
              </w:rPr>
              <w:t>o</w:t>
            </w:r>
            <w:r>
              <w:rPr>
                <w:rFonts w:ascii="Calibri" w:eastAsia="Calibri" w:hAnsi="Calibri" w:cs="Calibri"/>
                <w:spacing w:val="-1"/>
              </w:rPr>
              <w:t>f</w:t>
            </w:r>
            <w:r>
              <w:rPr>
                <w:rFonts w:ascii="Calibri" w:eastAsia="Calibri" w:hAnsi="Calibri" w:cs="Calibri"/>
              </w:rPr>
              <w:t>t</w:t>
            </w:r>
            <w:r>
              <w:rPr>
                <w:rFonts w:ascii="Calibri" w:eastAsia="Calibri" w:hAnsi="Calibri" w:cs="Calibri"/>
                <w:spacing w:val="-7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</w:rPr>
              <w:t>S</w:t>
            </w:r>
            <w:r>
              <w:rPr>
                <w:rFonts w:ascii="Calibri" w:eastAsia="Calibri" w:hAnsi="Calibri" w:cs="Calibri"/>
                <w:spacing w:val="-1"/>
              </w:rPr>
              <w:t>e</w:t>
            </w:r>
            <w:r>
              <w:rPr>
                <w:rFonts w:ascii="Calibri" w:eastAsia="Calibri" w:hAnsi="Calibri" w:cs="Calibri"/>
                <w:spacing w:val="1"/>
              </w:rPr>
              <w:t>n</w:t>
            </w:r>
            <w:r>
              <w:rPr>
                <w:rFonts w:ascii="Calibri" w:eastAsia="Calibri" w:hAnsi="Calibri" w:cs="Calibri"/>
              </w:rPr>
              <w:t>ti</w:t>
            </w:r>
            <w:r>
              <w:rPr>
                <w:rFonts w:ascii="Calibri" w:eastAsia="Calibri" w:hAnsi="Calibri" w:cs="Calibri"/>
                <w:spacing w:val="1"/>
              </w:rPr>
              <w:t>ne</w:t>
            </w:r>
            <w:r>
              <w:rPr>
                <w:rFonts w:ascii="Calibri" w:eastAsia="Calibri" w:hAnsi="Calibri" w:cs="Calibri"/>
              </w:rPr>
              <w:t>l,</w:t>
            </w:r>
            <w:r>
              <w:rPr>
                <w:rFonts w:ascii="Calibri" w:eastAsia="Calibri" w:hAnsi="Calibri" w:cs="Calibri"/>
                <w:spacing w:val="-6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G</w:t>
            </w:r>
            <w:r>
              <w:rPr>
                <w:rFonts w:ascii="Calibri" w:eastAsia="Calibri" w:hAnsi="Calibri" w:cs="Calibri"/>
              </w:rPr>
              <w:t>oogle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</w:rPr>
              <w:t>Chr</w:t>
            </w:r>
            <w:r>
              <w:rPr>
                <w:rFonts w:ascii="Calibri" w:eastAsia="Calibri" w:hAnsi="Calibri" w:cs="Calibri"/>
                <w:spacing w:val="1"/>
              </w:rPr>
              <w:t>on</w:t>
            </w:r>
            <w:r>
              <w:rPr>
                <w:rFonts w:ascii="Calibri" w:eastAsia="Calibri" w:hAnsi="Calibri" w:cs="Calibri"/>
              </w:rPr>
              <w:t>ic</w:t>
            </w:r>
            <w:r>
              <w:rPr>
                <w:rFonts w:ascii="Calibri" w:eastAsia="Calibri" w:hAnsi="Calibri" w:cs="Calibri"/>
                <w:spacing w:val="2"/>
              </w:rPr>
              <w:t>l</w:t>
            </w:r>
            <w:r>
              <w:rPr>
                <w:rFonts w:ascii="Calibri" w:eastAsia="Calibri" w:hAnsi="Calibri" w:cs="Calibri"/>
              </w:rPr>
              <w:t>e,</w:t>
            </w:r>
            <w:r>
              <w:rPr>
                <w:rFonts w:ascii="Calibri" w:eastAsia="Calibri" w:hAnsi="Calibri" w:cs="Calibri"/>
                <w:spacing w:val="-8"/>
              </w:rPr>
              <w:t xml:space="preserve"> </w:t>
            </w:r>
            <w:r>
              <w:rPr>
                <w:rFonts w:ascii="Calibri" w:eastAsia="Calibri" w:hAnsi="Calibri" w:cs="Calibri"/>
              </w:rPr>
              <w:t>S</w:t>
            </w:r>
            <w:r>
              <w:rPr>
                <w:rFonts w:ascii="Calibri" w:eastAsia="Calibri" w:hAnsi="Calibri" w:cs="Calibri"/>
                <w:spacing w:val="1"/>
              </w:rPr>
              <w:t>p</w:t>
            </w:r>
            <w:r>
              <w:rPr>
                <w:rFonts w:ascii="Calibri" w:eastAsia="Calibri" w:hAnsi="Calibri" w:cs="Calibri"/>
              </w:rPr>
              <w:t>l</w:t>
            </w:r>
            <w:r>
              <w:rPr>
                <w:rFonts w:ascii="Calibri" w:eastAsia="Calibri" w:hAnsi="Calibri" w:cs="Calibri"/>
                <w:spacing w:val="1"/>
              </w:rPr>
              <w:t>un</w:t>
            </w:r>
            <w:r>
              <w:rPr>
                <w:rFonts w:ascii="Calibri" w:eastAsia="Calibri" w:hAnsi="Calibri" w:cs="Calibri"/>
              </w:rPr>
              <w:t>k</w:t>
            </w:r>
          </w:p>
          <w:p w:rsidR="00F0502C" w:rsidRDefault="008F76B9">
            <w:pPr>
              <w:spacing w:before="17"/>
              <w:ind w:left="80" w:right="-2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T</w:t>
            </w:r>
            <w:r>
              <w:rPr>
                <w:rFonts w:ascii="Calibri" w:eastAsia="Calibri" w:hAnsi="Calibri" w:cs="Calibri"/>
                <w:spacing w:val="1"/>
              </w:rPr>
              <w:t>h</w:t>
            </w:r>
            <w:r>
              <w:rPr>
                <w:rFonts w:ascii="Calibri" w:eastAsia="Calibri" w:hAnsi="Calibri" w:cs="Calibri"/>
              </w:rPr>
              <w:t>r</w:t>
            </w:r>
            <w:r>
              <w:rPr>
                <w:rFonts w:ascii="Calibri" w:eastAsia="Calibri" w:hAnsi="Calibri" w:cs="Calibri"/>
                <w:spacing w:val="-1"/>
              </w:rPr>
              <w:t>e</w:t>
            </w:r>
            <w:r>
              <w:rPr>
                <w:rFonts w:ascii="Calibri" w:eastAsia="Calibri" w:hAnsi="Calibri" w:cs="Calibri"/>
              </w:rPr>
              <w:t>at</w:t>
            </w:r>
            <w:r>
              <w:rPr>
                <w:rFonts w:ascii="Calibri" w:eastAsia="Calibri" w:hAnsi="Calibri" w:cs="Calibri"/>
                <w:spacing w:val="-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</w:rPr>
              <w:t>Hun</w:t>
            </w:r>
            <w:r>
              <w:rPr>
                <w:rFonts w:ascii="Calibri" w:eastAsia="Calibri" w:hAnsi="Calibri" w:cs="Calibri"/>
              </w:rPr>
              <w:t>ti</w:t>
            </w:r>
            <w:r>
              <w:rPr>
                <w:rFonts w:ascii="Calibri" w:eastAsia="Calibri" w:hAnsi="Calibri" w:cs="Calibri"/>
                <w:spacing w:val="1"/>
              </w:rPr>
              <w:t>n</w:t>
            </w:r>
            <w:r>
              <w:rPr>
                <w:rFonts w:ascii="Calibri" w:eastAsia="Calibri" w:hAnsi="Calibri" w:cs="Calibri"/>
              </w:rPr>
              <w:t>g</w:t>
            </w:r>
            <w:r>
              <w:rPr>
                <w:rFonts w:ascii="Calibri" w:eastAsia="Calibri" w:hAnsi="Calibri" w:cs="Calibri"/>
                <w:spacing w:val="-6"/>
              </w:rPr>
              <w:t xml:space="preserve"> </w:t>
            </w:r>
            <w:r>
              <w:rPr>
                <w:rFonts w:ascii="Calibri" w:eastAsia="Calibri" w:hAnsi="Calibri" w:cs="Calibri"/>
              </w:rPr>
              <w:t>&amp; U</w:t>
            </w:r>
            <w:r>
              <w:rPr>
                <w:rFonts w:ascii="Calibri" w:eastAsia="Calibri" w:hAnsi="Calibri" w:cs="Calibri"/>
                <w:spacing w:val="-1"/>
              </w:rPr>
              <w:t>s</w:t>
            </w:r>
            <w:r>
              <w:rPr>
                <w:rFonts w:ascii="Calibri" w:eastAsia="Calibri" w:hAnsi="Calibri" w:cs="Calibri"/>
              </w:rPr>
              <w:t>e</w:t>
            </w:r>
            <w:r>
              <w:rPr>
                <w:rFonts w:ascii="Calibri" w:eastAsia="Calibri" w:hAnsi="Calibri" w:cs="Calibri"/>
                <w:spacing w:val="-4"/>
              </w:rPr>
              <w:t xml:space="preserve"> </w:t>
            </w:r>
            <w:r>
              <w:rPr>
                <w:rFonts w:ascii="Calibri" w:eastAsia="Calibri" w:hAnsi="Calibri" w:cs="Calibri"/>
              </w:rPr>
              <w:t>C</w:t>
            </w:r>
            <w:r>
              <w:rPr>
                <w:rFonts w:ascii="Calibri" w:eastAsia="Calibri" w:hAnsi="Calibri" w:cs="Calibri"/>
                <w:spacing w:val="3"/>
              </w:rPr>
              <w:t>a</w:t>
            </w:r>
            <w:r>
              <w:rPr>
                <w:rFonts w:ascii="Calibri" w:eastAsia="Calibri" w:hAnsi="Calibri" w:cs="Calibri"/>
                <w:spacing w:val="-1"/>
              </w:rPr>
              <w:t>s</w:t>
            </w:r>
            <w:r>
              <w:rPr>
                <w:rFonts w:ascii="Calibri" w:eastAsia="Calibri" w:hAnsi="Calibri" w:cs="Calibri"/>
                <w:spacing w:val="1"/>
              </w:rPr>
              <w:t>e</w:t>
            </w:r>
            <w:r>
              <w:rPr>
                <w:rFonts w:ascii="Calibri" w:eastAsia="Calibri" w:hAnsi="Calibri" w:cs="Calibri"/>
              </w:rPr>
              <w:t>:</w:t>
            </w:r>
            <w:r>
              <w:rPr>
                <w:rFonts w:ascii="Calibri" w:eastAsia="Calibri" w:hAnsi="Calibri" w:cs="Calibri"/>
                <w:spacing w:val="-4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</w:rPr>
              <w:t>M</w:t>
            </w:r>
            <w:r>
              <w:rPr>
                <w:rFonts w:ascii="Calibri" w:eastAsia="Calibri" w:hAnsi="Calibri" w:cs="Calibri"/>
              </w:rPr>
              <w:t>I</w:t>
            </w:r>
            <w:r>
              <w:rPr>
                <w:rFonts w:ascii="Calibri" w:eastAsia="Calibri" w:hAnsi="Calibri" w:cs="Calibri"/>
                <w:spacing w:val="-1"/>
              </w:rPr>
              <w:t>T</w:t>
            </w:r>
            <w:r>
              <w:rPr>
                <w:rFonts w:ascii="Calibri" w:eastAsia="Calibri" w:hAnsi="Calibri" w:cs="Calibri"/>
              </w:rPr>
              <w:t>RE</w:t>
            </w:r>
            <w:r>
              <w:rPr>
                <w:rFonts w:ascii="Calibri" w:eastAsia="Calibri" w:hAnsi="Calibri" w:cs="Calibri"/>
                <w:spacing w:val="-4"/>
              </w:rPr>
              <w:t xml:space="preserve"> </w:t>
            </w:r>
            <w:r>
              <w:rPr>
                <w:rFonts w:ascii="Calibri" w:eastAsia="Calibri" w:hAnsi="Calibri" w:cs="Calibri"/>
              </w:rPr>
              <w:t>A</w:t>
            </w:r>
            <w:r>
              <w:rPr>
                <w:rFonts w:ascii="Calibri" w:eastAsia="Calibri" w:hAnsi="Calibri" w:cs="Calibri"/>
                <w:spacing w:val="2"/>
              </w:rPr>
              <w:t>T</w:t>
            </w:r>
            <w:r>
              <w:rPr>
                <w:rFonts w:ascii="Calibri" w:eastAsia="Calibri" w:hAnsi="Calibri" w:cs="Calibri"/>
                <w:spacing w:val="-1"/>
              </w:rPr>
              <w:t>T</w:t>
            </w:r>
            <w:r>
              <w:rPr>
                <w:rFonts w:ascii="Calibri" w:eastAsia="Calibri" w:hAnsi="Calibri" w:cs="Calibri"/>
                <w:spacing w:val="1"/>
              </w:rPr>
              <w:t>&amp;</w:t>
            </w:r>
            <w:r>
              <w:rPr>
                <w:rFonts w:ascii="Calibri" w:eastAsia="Calibri" w:hAnsi="Calibri" w:cs="Calibri"/>
              </w:rPr>
              <w:t>C</w:t>
            </w:r>
            <w:r>
              <w:rPr>
                <w:rFonts w:ascii="Calibri" w:eastAsia="Calibri" w:hAnsi="Calibri" w:cs="Calibri"/>
                <w:spacing w:val="-1"/>
              </w:rPr>
              <w:t>K</w:t>
            </w:r>
            <w:r>
              <w:rPr>
                <w:rFonts w:ascii="Calibri" w:eastAsia="Calibri" w:hAnsi="Calibri" w:cs="Calibri"/>
              </w:rPr>
              <w:t>,</w:t>
            </w:r>
            <w:r>
              <w:rPr>
                <w:rFonts w:ascii="Calibri" w:eastAsia="Calibri" w:hAnsi="Calibri" w:cs="Calibri"/>
                <w:spacing w:val="-7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</w:rPr>
              <w:t>I</w:t>
            </w:r>
            <w:r>
              <w:rPr>
                <w:rFonts w:ascii="Calibri" w:eastAsia="Calibri" w:hAnsi="Calibri" w:cs="Calibri"/>
                <w:spacing w:val="2"/>
              </w:rPr>
              <w:t>O</w:t>
            </w:r>
            <w:r>
              <w:rPr>
                <w:rFonts w:ascii="Calibri" w:eastAsia="Calibri" w:hAnsi="Calibri" w:cs="Calibri"/>
              </w:rPr>
              <w:t>C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</w:rPr>
              <w:t>A</w:t>
            </w:r>
            <w:r>
              <w:rPr>
                <w:rFonts w:ascii="Calibri" w:eastAsia="Calibri" w:hAnsi="Calibri" w:cs="Calibri"/>
                <w:spacing w:val="1"/>
              </w:rPr>
              <w:t>n</w:t>
            </w:r>
            <w:r>
              <w:rPr>
                <w:rFonts w:ascii="Calibri" w:eastAsia="Calibri" w:hAnsi="Calibri" w:cs="Calibri"/>
              </w:rPr>
              <w:t>al</w:t>
            </w:r>
            <w:r>
              <w:rPr>
                <w:rFonts w:ascii="Calibri" w:eastAsia="Calibri" w:hAnsi="Calibri" w:cs="Calibri"/>
                <w:spacing w:val="1"/>
              </w:rPr>
              <w:t>y</w:t>
            </w:r>
            <w:r>
              <w:rPr>
                <w:rFonts w:ascii="Calibri" w:eastAsia="Calibri" w:hAnsi="Calibri" w:cs="Calibri"/>
                <w:spacing w:val="-1"/>
              </w:rPr>
              <w:t>s</w:t>
            </w:r>
            <w:r>
              <w:rPr>
                <w:rFonts w:ascii="Calibri" w:eastAsia="Calibri" w:hAnsi="Calibri" w:cs="Calibri"/>
                <w:spacing w:val="2"/>
              </w:rPr>
              <w:t>i</w:t>
            </w:r>
            <w:r>
              <w:rPr>
                <w:rFonts w:ascii="Calibri" w:eastAsia="Calibri" w:hAnsi="Calibri" w:cs="Calibri"/>
                <w:spacing w:val="-1"/>
              </w:rPr>
              <w:t>s</w:t>
            </w:r>
            <w:r>
              <w:rPr>
                <w:rFonts w:ascii="Calibri" w:eastAsia="Calibri" w:hAnsi="Calibri" w:cs="Calibri"/>
              </w:rPr>
              <w:t>,</w:t>
            </w:r>
          </w:p>
        </w:tc>
        <w:tc>
          <w:tcPr>
            <w:tcW w:w="571" w:type="dxa"/>
            <w:tcBorders>
              <w:top w:val="nil"/>
              <w:left w:val="single" w:sz="8" w:space="0" w:color="FDFCFC"/>
              <w:bottom w:val="nil"/>
              <w:right w:val="nil"/>
            </w:tcBorders>
          </w:tcPr>
          <w:p w:rsidR="00F0502C" w:rsidRDefault="008F76B9">
            <w:pPr>
              <w:spacing w:before="63"/>
              <w:ind w:right="80"/>
              <w:jc w:val="right"/>
              <w:rPr>
                <w:rFonts w:ascii="Segoe Fluent Icons" w:eastAsia="Segoe Fluent Icons" w:hAnsi="Segoe Fluent Icons" w:cs="Segoe Fluent Icons"/>
              </w:rPr>
            </w:pPr>
            <w:r>
              <w:rPr>
                <w:rFonts w:ascii="Segoe Fluent Icons" w:eastAsia="Segoe Fluent Icons" w:hAnsi="Segoe Fluent Icons" w:cs="Segoe Fluent Icons"/>
                <w:w w:val="45"/>
              </w:rPr>
              <w:t></w:t>
            </w:r>
          </w:p>
          <w:p w:rsidR="00F0502C" w:rsidRDefault="00F0502C">
            <w:pPr>
              <w:spacing w:before="1" w:line="120" w:lineRule="exact"/>
              <w:rPr>
                <w:sz w:val="12"/>
                <w:szCs w:val="12"/>
              </w:rPr>
            </w:pPr>
          </w:p>
          <w:p w:rsidR="00F0502C" w:rsidRDefault="00F0502C">
            <w:pPr>
              <w:spacing w:line="200" w:lineRule="exact"/>
            </w:pPr>
          </w:p>
          <w:p w:rsidR="00F0502C" w:rsidRDefault="008F76B9">
            <w:pPr>
              <w:ind w:right="80"/>
              <w:jc w:val="right"/>
              <w:rPr>
                <w:rFonts w:ascii="Segoe Fluent Icons" w:eastAsia="Segoe Fluent Icons" w:hAnsi="Segoe Fluent Icons" w:cs="Segoe Fluent Icons"/>
              </w:rPr>
            </w:pPr>
            <w:r>
              <w:rPr>
                <w:rFonts w:ascii="Segoe Fluent Icons" w:eastAsia="Segoe Fluent Icons" w:hAnsi="Segoe Fluent Icons" w:cs="Segoe Fluent Icons"/>
                <w:w w:val="45"/>
              </w:rPr>
              <w:t></w:t>
            </w:r>
          </w:p>
        </w:tc>
        <w:tc>
          <w:tcPr>
            <w:tcW w:w="4776" w:type="dxa"/>
            <w:tcBorders>
              <w:top w:val="nil"/>
              <w:left w:val="nil"/>
              <w:bottom w:val="nil"/>
              <w:right w:val="nil"/>
            </w:tcBorders>
          </w:tcPr>
          <w:p w:rsidR="00F0502C" w:rsidRDefault="008F76B9">
            <w:pPr>
              <w:spacing w:before="73"/>
              <w:ind w:left="8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1"/>
              </w:rPr>
              <w:t>Endp</w:t>
            </w:r>
            <w:r>
              <w:rPr>
                <w:rFonts w:ascii="Calibri" w:eastAsia="Calibri" w:hAnsi="Calibri" w:cs="Calibri"/>
              </w:rPr>
              <w:t>oi</w:t>
            </w:r>
            <w:r>
              <w:rPr>
                <w:rFonts w:ascii="Calibri" w:eastAsia="Calibri" w:hAnsi="Calibri" w:cs="Calibri"/>
                <w:spacing w:val="1"/>
              </w:rPr>
              <w:t>n</w:t>
            </w:r>
            <w:r>
              <w:rPr>
                <w:rFonts w:ascii="Calibri" w:eastAsia="Calibri" w:hAnsi="Calibri" w:cs="Calibri"/>
              </w:rPr>
              <w:t>t</w:t>
            </w:r>
            <w:r>
              <w:rPr>
                <w:rFonts w:ascii="Calibri" w:eastAsia="Calibri" w:hAnsi="Calibri" w:cs="Calibri"/>
                <w:spacing w:val="-6"/>
              </w:rPr>
              <w:t xml:space="preserve"> </w:t>
            </w:r>
            <w:r>
              <w:rPr>
                <w:rFonts w:ascii="Calibri" w:eastAsia="Calibri" w:hAnsi="Calibri" w:cs="Calibri"/>
              </w:rPr>
              <w:t>&amp;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</w:rPr>
              <w:t>E</w:t>
            </w:r>
            <w:r>
              <w:rPr>
                <w:rFonts w:ascii="Calibri" w:eastAsia="Calibri" w:hAnsi="Calibri" w:cs="Calibri"/>
                <w:spacing w:val="-1"/>
              </w:rPr>
              <w:t>m</w:t>
            </w:r>
            <w:r>
              <w:rPr>
                <w:rFonts w:ascii="Calibri" w:eastAsia="Calibri" w:hAnsi="Calibri" w:cs="Calibri"/>
              </w:rPr>
              <w:t>ail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</w:rPr>
              <w:t>S</w:t>
            </w:r>
            <w:r>
              <w:rPr>
                <w:rFonts w:ascii="Calibri" w:eastAsia="Calibri" w:hAnsi="Calibri" w:cs="Calibri"/>
                <w:spacing w:val="-1"/>
              </w:rPr>
              <w:t>e</w:t>
            </w:r>
            <w:r>
              <w:rPr>
                <w:rFonts w:ascii="Calibri" w:eastAsia="Calibri" w:hAnsi="Calibri" w:cs="Calibri"/>
              </w:rPr>
              <w:t>c</w:t>
            </w:r>
            <w:r>
              <w:rPr>
                <w:rFonts w:ascii="Calibri" w:eastAsia="Calibri" w:hAnsi="Calibri" w:cs="Calibri"/>
                <w:spacing w:val="1"/>
              </w:rPr>
              <w:t>u</w:t>
            </w:r>
            <w:r>
              <w:rPr>
                <w:rFonts w:ascii="Calibri" w:eastAsia="Calibri" w:hAnsi="Calibri" w:cs="Calibri"/>
              </w:rPr>
              <w:t>rit</w:t>
            </w:r>
            <w:r>
              <w:rPr>
                <w:rFonts w:ascii="Calibri" w:eastAsia="Calibri" w:hAnsi="Calibri" w:cs="Calibri"/>
                <w:spacing w:val="1"/>
              </w:rPr>
              <w:t>y</w:t>
            </w:r>
            <w:r>
              <w:rPr>
                <w:rFonts w:ascii="Calibri" w:eastAsia="Calibri" w:hAnsi="Calibri" w:cs="Calibri"/>
              </w:rPr>
              <w:t>:</w:t>
            </w:r>
            <w:r>
              <w:rPr>
                <w:rFonts w:ascii="Calibri" w:eastAsia="Calibri" w:hAnsi="Calibri" w:cs="Calibri"/>
                <w:spacing w:val="-7"/>
              </w:rPr>
              <w:t xml:space="preserve"> </w:t>
            </w:r>
            <w:r>
              <w:rPr>
                <w:rFonts w:ascii="Calibri" w:eastAsia="Calibri" w:hAnsi="Calibri" w:cs="Calibri"/>
              </w:rPr>
              <w:t>C</w:t>
            </w:r>
            <w:r>
              <w:rPr>
                <w:rFonts w:ascii="Calibri" w:eastAsia="Calibri" w:hAnsi="Calibri" w:cs="Calibri"/>
                <w:spacing w:val="2"/>
              </w:rPr>
              <w:t>r</w:t>
            </w:r>
            <w:r>
              <w:rPr>
                <w:rFonts w:ascii="Calibri" w:eastAsia="Calibri" w:hAnsi="Calibri" w:cs="Calibri"/>
              </w:rPr>
              <w:t>o</w:t>
            </w:r>
            <w:r>
              <w:rPr>
                <w:rFonts w:ascii="Calibri" w:eastAsia="Calibri" w:hAnsi="Calibri" w:cs="Calibri"/>
                <w:spacing w:val="-1"/>
              </w:rPr>
              <w:t>w</w:t>
            </w:r>
            <w:r>
              <w:rPr>
                <w:rFonts w:ascii="Calibri" w:eastAsia="Calibri" w:hAnsi="Calibri" w:cs="Calibri"/>
                <w:spacing w:val="1"/>
              </w:rPr>
              <w:t>d</w:t>
            </w:r>
            <w:r>
              <w:rPr>
                <w:rFonts w:ascii="Calibri" w:eastAsia="Calibri" w:hAnsi="Calibri" w:cs="Calibri"/>
              </w:rPr>
              <w:t>Stri</w:t>
            </w:r>
            <w:r>
              <w:rPr>
                <w:rFonts w:ascii="Calibri" w:eastAsia="Calibri" w:hAnsi="Calibri" w:cs="Calibri"/>
                <w:spacing w:val="1"/>
              </w:rPr>
              <w:t>k</w:t>
            </w:r>
            <w:r>
              <w:rPr>
                <w:rFonts w:ascii="Calibri" w:eastAsia="Calibri" w:hAnsi="Calibri" w:cs="Calibri"/>
              </w:rPr>
              <w:t>e</w:t>
            </w:r>
            <w:r>
              <w:rPr>
                <w:rFonts w:ascii="Calibri" w:eastAsia="Calibri" w:hAnsi="Calibri" w:cs="Calibri"/>
                <w:spacing w:val="-11"/>
              </w:rPr>
              <w:t xml:space="preserve"> </w:t>
            </w:r>
            <w:r>
              <w:rPr>
                <w:rFonts w:ascii="Calibri" w:eastAsia="Calibri" w:hAnsi="Calibri" w:cs="Calibri"/>
              </w:rPr>
              <w:t>F</w:t>
            </w:r>
            <w:r>
              <w:rPr>
                <w:rFonts w:ascii="Calibri" w:eastAsia="Calibri" w:hAnsi="Calibri" w:cs="Calibri"/>
                <w:spacing w:val="1"/>
              </w:rPr>
              <w:t>a</w:t>
            </w:r>
            <w:r>
              <w:rPr>
                <w:rFonts w:ascii="Calibri" w:eastAsia="Calibri" w:hAnsi="Calibri" w:cs="Calibri"/>
              </w:rPr>
              <w:t>lco</w:t>
            </w:r>
            <w:r>
              <w:rPr>
                <w:rFonts w:ascii="Calibri" w:eastAsia="Calibri" w:hAnsi="Calibri" w:cs="Calibri"/>
                <w:spacing w:val="1"/>
              </w:rPr>
              <w:t>n</w:t>
            </w:r>
            <w:r>
              <w:rPr>
                <w:rFonts w:ascii="Calibri" w:eastAsia="Calibri" w:hAnsi="Calibri" w:cs="Calibri"/>
              </w:rPr>
              <w:t>,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Mi</w:t>
            </w:r>
            <w:r>
              <w:rPr>
                <w:rFonts w:ascii="Calibri" w:eastAsia="Calibri" w:hAnsi="Calibri" w:cs="Calibri"/>
                <w:spacing w:val="2"/>
              </w:rPr>
              <w:t>c</w:t>
            </w:r>
            <w:r>
              <w:rPr>
                <w:rFonts w:ascii="Calibri" w:eastAsia="Calibri" w:hAnsi="Calibri" w:cs="Calibri"/>
              </w:rPr>
              <w:t>r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  <w:spacing w:val="-1"/>
              </w:rPr>
              <w:t>s</w:t>
            </w:r>
            <w:r>
              <w:rPr>
                <w:rFonts w:ascii="Calibri" w:eastAsia="Calibri" w:hAnsi="Calibri" w:cs="Calibri"/>
              </w:rPr>
              <w:t>o</w:t>
            </w:r>
            <w:r>
              <w:rPr>
                <w:rFonts w:ascii="Calibri" w:eastAsia="Calibri" w:hAnsi="Calibri" w:cs="Calibri"/>
                <w:spacing w:val="-1"/>
              </w:rPr>
              <w:t>f</w:t>
            </w:r>
            <w:r>
              <w:rPr>
                <w:rFonts w:ascii="Calibri" w:eastAsia="Calibri" w:hAnsi="Calibri" w:cs="Calibri"/>
              </w:rPr>
              <w:t>t</w:t>
            </w:r>
          </w:p>
          <w:p w:rsidR="00F0502C" w:rsidRDefault="008F76B9">
            <w:pPr>
              <w:spacing w:before="15"/>
              <w:ind w:left="8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</w:t>
            </w:r>
            <w:r>
              <w:rPr>
                <w:rFonts w:ascii="Calibri" w:eastAsia="Calibri" w:hAnsi="Calibri" w:cs="Calibri"/>
                <w:spacing w:val="-1"/>
              </w:rPr>
              <w:t>e</w:t>
            </w:r>
            <w:r>
              <w:rPr>
                <w:rFonts w:ascii="Calibri" w:eastAsia="Calibri" w:hAnsi="Calibri" w:cs="Calibri"/>
                <w:spacing w:val="1"/>
              </w:rPr>
              <w:t>f</w:t>
            </w:r>
            <w:r>
              <w:rPr>
                <w:rFonts w:ascii="Calibri" w:eastAsia="Calibri" w:hAnsi="Calibri" w:cs="Calibri"/>
                <w:spacing w:val="-1"/>
              </w:rPr>
              <w:t>e</w:t>
            </w:r>
            <w:r>
              <w:rPr>
                <w:rFonts w:ascii="Calibri" w:eastAsia="Calibri" w:hAnsi="Calibri" w:cs="Calibri"/>
                <w:spacing w:val="1"/>
              </w:rPr>
              <w:t>nd</w:t>
            </w:r>
            <w:r>
              <w:rPr>
                <w:rFonts w:ascii="Calibri" w:eastAsia="Calibri" w:hAnsi="Calibri" w:cs="Calibri"/>
                <w:spacing w:val="-1"/>
              </w:rPr>
              <w:t>e</w:t>
            </w:r>
            <w:r>
              <w:rPr>
                <w:rFonts w:ascii="Calibri" w:eastAsia="Calibri" w:hAnsi="Calibri" w:cs="Calibri"/>
              </w:rPr>
              <w:t>r,</w:t>
            </w:r>
            <w:r>
              <w:rPr>
                <w:rFonts w:ascii="Calibri" w:eastAsia="Calibri" w:hAnsi="Calibri" w:cs="Calibri"/>
                <w:spacing w:val="-6"/>
              </w:rPr>
              <w:t xml:space="preserve"> </w:t>
            </w:r>
            <w:r>
              <w:rPr>
                <w:rFonts w:ascii="Calibri" w:eastAsia="Calibri" w:hAnsi="Calibri" w:cs="Calibri"/>
              </w:rPr>
              <w:t>Pr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o</w:t>
            </w:r>
            <w:r>
              <w:rPr>
                <w:rFonts w:ascii="Calibri" w:eastAsia="Calibri" w:hAnsi="Calibri" w:cs="Calibri"/>
                <w:spacing w:val="-1"/>
              </w:rPr>
              <w:t>f</w:t>
            </w:r>
            <w:r>
              <w:rPr>
                <w:rFonts w:ascii="Calibri" w:eastAsia="Calibri" w:hAnsi="Calibri" w:cs="Calibri"/>
                <w:spacing w:val="1"/>
              </w:rPr>
              <w:t>p</w:t>
            </w:r>
            <w:r>
              <w:rPr>
                <w:rFonts w:ascii="Calibri" w:eastAsia="Calibri" w:hAnsi="Calibri" w:cs="Calibri"/>
              </w:rPr>
              <w:t>oi</w:t>
            </w:r>
            <w:r>
              <w:rPr>
                <w:rFonts w:ascii="Calibri" w:eastAsia="Calibri" w:hAnsi="Calibri" w:cs="Calibri"/>
                <w:spacing w:val="1"/>
              </w:rPr>
              <w:t>n</w:t>
            </w:r>
            <w:r>
              <w:rPr>
                <w:rFonts w:ascii="Calibri" w:eastAsia="Calibri" w:hAnsi="Calibri" w:cs="Calibri"/>
              </w:rPr>
              <w:t>t,</w:t>
            </w:r>
            <w:r>
              <w:rPr>
                <w:rFonts w:ascii="Calibri" w:eastAsia="Calibri" w:hAnsi="Calibri" w:cs="Calibri"/>
                <w:spacing w:val="-8"/>
              </w:rPr>
              <w:t xml:space="preserve"> </w:t>
            </w:r>
            <w:r>
              <w:rPr>
                <w:rFonts w:ascii="Calibri" w:eastAsia="Calibri" w:hAnsi="Calibri" w:cs="Calibri"/>
              </w:rPr>
              <w:t>AIP</w:t>
            </w:r>
          </w:p>
          <w:p w:rsidR="00F0502C" w:rsidRDefault="008F76B9">
            <w:pPr>
              <w:spacing w:before="17"/>
              <w:ind w:left="8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1"/>
              </w:rPr>
              <w:t>N</w:t>
            </w:r>
            <w:r>
              <w:rPr>
                <w:rFonts w:ascii="Calibri" w:eastAsia="Calibri" w:hAnsi="Calibri" w:cs="Calibri"/>
                <w:spacing w:val="-1"/>
              </w:rPr>
              <w:t>e</w:t>
            </w:r>
            <w:r>
              <w:rPr>
                <w:rFonts w:ascii="Calibri" w:eastAsia="Calibri" w:hAnsi="Calibri" w:cs="Calibri"/>
              </w:rPr>
              <w:t>twor</w:t>
            </w:r>
            <w:r>
              <w:rPr>
                <w:rFonts w:ascii="Calibri" w:eastAsia="Calibri" w:hAnsi="Calibri" w:cs="Calibri"/>
                <w:spacing w:val="1"/>
              </w:rPr>
              <w:t>k</w:t>
            </w:r>
            <w:r>
              <w:rPr>
                <w:rFonts w:ascii="Calibri" w:eastAsia="Calibri" w:hAnsi="Calibri" w:cs="Calibri"/>
              </w:rPr>
              <w:t>i</w:t>
            </w:r>
            <w:r>
              <w:rPr>
                <w:rFonts w:ascii="Calibri" w:eastAsia="Calibri" w:hAnsi="Calibri" w:cs="Calibri"/>
                <w:spacing w:val="1"/>
              </w:rPr>
              <w:t>n</w:t>
            </w:r>
            <w:r>
              <w:rPr>
                <w:rFonts w:ascii="Calibri" w:eastAsia="Calibri" w:hAnsi="Calibri" w:cs="Calibri"/>
              </w:rPr>
              <w:t>g</w:t>
            </w:r>
            <w:r>
              <w:rPr>
                <w:rFonts w:ascii="Calibri" w:eastAsia="Calibri" w:hAnsi="Calibri" w:cs="Calibri"/>
                <w:spacing w:val="-9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&amp; </w:t>
            </w:r>
            <w:r>
              <w:rPr>
                <w:rFonts w:ascii="Calibri" w:eastAsia="Calibri" w:hAnsi="Calibri" w:cs="Calibri"/>
                <w:spacing w:val="1"/>
              </w:rPr>
              <w:t>In</w:t>
            </w:r>
            <w:r>
              <w:rPr>
                <w:rFonts w:ascii="Calibri" w:eastAsia="Calibri" w:hAnsi="Calibri" w:cs="Calibri"/>
                <w:spacing w:val="-1"/>
              </w:rPr>
              <w:t>f</w:t>
            </w:r>
            <w:r>
              <w:rPr>
                <w:rFonts w:ascii="Calibri" w:eastAsia="Calibri" w:hAnsi="Calibri" w:cs="Calibri"/>
              </w:rPr>
              <w:t>ra:</w:t>
            </w:r>
            <w:r>
              <w:rPr>
                <w:rFonts w:ascii="Calibri" w:eastAsia="Calibri" w:hAnsi="Calibri" w:cs="Calibri"/>
                <w:spacing w:val="-4"/>
              </w:rPr>
              <w:t xml:space="preserve"> </w:t>
            </w:r>
            <w:r>
              <w:rPr>
                <w:rFonts w:ascii="Calibri" w:eastAsia="Calibri" w:hAnsi="Calibri" w:cs="Calibri"/>
              </w:rPr>
              <w:t>Z</w:t>
            </w:r>
            <w:r>
              <w:rPr>
                <w:rFonts w:ascii="Calibri" w:eastAsia="Calibri" w:hAnsi="Calibri" w:cs="Calibri"/>
                <w:spacing w:val="1"/>
              </w:rPr>
              <w:t>s</w:t>
            </w:r>
            <w:r>
              <w:rPr>
                <w:rFonts w:ascii="Calibri" w:eastAsia="Calibri" w:hAnsi="Calibri" w:cs="Calibri"/>
              </w:rPr>
              <w:t>caler,</w:t>
            </w:r>
            <w:r>
              <w:rPr>
                <w:rFonts w:ascii="Calibri" w:eastAsia="Calibri" w:hAnsi="Calibri" w:cs="Calibri"/>
                <w:spacing w:val="-6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</w:rPr>
              <w:t>I</w:t>
            </w:r>
            <w:r>
              <w:rPr>
                <w:rFonts w:ascii="Calibri" w:eastAsia="Calibri" w:hAnsi="Calibri" w:cs="Calibri"/>
              </w:rPr>
              <w:t>DS/IPS,</w:t>
            </w:r>
            <w:r>
              <w:rPr>
                <w:rFonts w:ascii="Calibri" w:eastAsia="Calibri" w:hAnsi="Calibri" w:cs="Calibri"/>
                <w:spacing w:val="-5"/>
              </w:rPr>
              <w:t xml:space="preserve"> </w:t>
            </w:r>
            <w:r>
              <w:rPr>
                <w:rFonts w:ascii="Calibri" w:eastAsia="Calibri" w:hAnsi="Calibri" w:cs="Calibri"/>
              </w:rPr>
              <w:t>O</w:t>
            </w:r>
            <w:r>
              <w:rPr>
                <w:rFonts w:ascii="Calibri" w:eastAsia="Calibri" w:hAnsi="Calibri" w:cs="Calibri"/>
                <w:spacing w:val="2"/>
              </w:rPr>
              <w:t>K</w:t>
            </w:r>
            <w:r>
              <w:rPr>
                <w:rFonts w:ascii="Calibri" w:eastAsia="Calibri" w:hAnsi="Calibri" w:cs="Calibri"/>
                <w:spacing w:val="-1"/>
              </w:rPr>
              <w:t>T</w:t>
            </w:r>
            <w:r>
              <w:rPr>
                <w:rFonts w:ascii="Calibri" w:eastAsia="Calibri" w:hAnsi="Calibri" w:cs="Calibri"/>
              </w:rPr>
              <w:t>A,</w:t>
            </w:r>
            <w:r>
              <w:rPr>
                <w:rFonts w:ascii="Calibri" w:eastAsia="Calibri" w:hAnsi="Calibri" w:cs="Calibri"/>
                <w:spacing w:val="-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</w:rPr>
              <w:t>En</w:t>
            </w:r>
            <w:r>
              <w:rPr>
                <w:rFonts w:ascii="Calibri" w:eastAsia="Calibri" w:hAnsi="Calibri" w:cs="Calibri"/>
              </w:rPr>
              <w:t>tra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</w:rPr>
              <w:t>I</w:t>
            </w:r>
            <w:r>
              <w:rPr>
                <w:rFonts w:ascii="Calibri" w:eastAsia="Calibri" w:hAnsi="Calibri" w:cs="Calibri"/>
              </w:rPr>
              <w:t>D,</w:t>
            </w:r>
          </w:p>
        </w:tc>
      </w:tr>
      <w:tr w:rsidR="00F0502C">
        <w:trPr>
          <w:trHeight w:hRule="exact" w:val="520"/>
        </w:trPr>
        <w:tc>
          <w:tcPr>
            <w:tcW w:w="212" w:type="dxa"/>
            <w:tcBorders>
              <w:top w:val="nil"/>
              <w:left w:val="nil"/>
              <w:bottom w:val="nil"/>
              <w:right w:val="nil"/>
            </w:tcBorders>
          </w:tcPr>
          <w:p w:rsidR="00F0502C" w:rsidRDefault="00F0502C"/>
        </w:tc>
        <w:tc>
          <w:tcPr>
            <w:tcW w:w="4761" w:type="dxa"/>
            <w:tcBorders>
              <w:top w:val="nil"/>
              <w:left w:val="nil"/>
              <w:bottom w:val="nil"/>
              <w:right w:val="single" w:sz="8" w:space="0" w:color="FDFCFC"/>
            </w:tcBorders>
          </w:tcPr>
          <w:p w:rsidR="00F0502C" w:rsidRDefault="008F76B9">
            <w:pPr>
              <w:spacing w:line="220" w:lineRule="exact"/>
              <w:ind w:left="8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position w:val="1"/>
              </w:rPr>
              <w:t>KQL,</w:t>
            </w:r>
            <w:r>
              <w:rPr>
                <w:rFonts w:ascii="Calibri" w:eastAsia="Calibri" w:hAnsi="Calibri" w:cs="Calibri"/>
                <w:spacing w:val="-3"/>
                <w:position w:val="1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</w:rPr>
              <w:t>SOAR,</w:t>
            </w:r>
            <w:r>
              <w:rPr>
                <w:rFonts w:ascii="Calibri" w:eastAsia="Calibri" w:hAnsi="Calibri" w:cs="Calibri"/>
                <w:spacing w:val="-5"/>
                <w:position w:val="1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position w:val="1"/>
              </w:rPr>
              <w:t>P</w:t>
            </w:r>
            <w:r>
              <w:rPr>
                <w:rFonts w:ascii="Calibri" w:eastAsia="Calibri" w:hAnsi="Calibri" w:cs="Calibri"/>
                <w:position w:val="1"/>
              </w:rPr>
              <w:t>la</w:t>
            </w:r>
            <w:r>
              <w:rPr>
                <w:rFonts w:ascii="Calibri" w:eastAsia="Calibri" w:hAnsi="Calibri" w:cs="Calibri"/>
                <w:spacing w:val="1"/>
                <w:position w:val="1"/>
              </w:rPr>
              <w:t>yb</w:t>
            </w:r>
            <w:r>
              <w:rPr>
                <w:rFonts w:ascii="Calibri" w:eastAsia="Calibri" w:hAnsi="Calibri" w:cs="Calibri"/>
                <w:position w:val="1"/>
              </w:rPr>
              <w:t>ooks</w:t>
            </w:r>
          </w:p>
        </w:tc>
        <w:tc>
          <w:tcPr>
            <w:tcW w:w="571" w:type="dxa"/>
            <w:tcBorders>
              <w:top w:val="nil"/>
              <w:left w:val="single" w:sz="8" w:space="0" w:color="FDFCFC"/>
              <w:bottom w:val="nil"/>
              <w:right w:val="nil"/>
            </w:tcBorders>
          </w:tcPr>
          <w:p w:rsidR="00F0502C" w:rsidRDefault="00F0502C">
            <w:pPr>
              <w:spacing w:before="19" w:line="220" w:lineRule="exact"/>
              <w:rPr>
                <w:sz w:val="22"/>
                <w:szCs w:val="22"/>
              </w:rPr>
            </w:pPr>
          </w:p>
          <w:p w:rsidR="00F0502C" w:rsidRDefault="008F76B9">
            <w:pPr>
              <w:ind w:right="80"/>
              <w:jc w:val="right"/>
              <w:rPr>
                <w:rFonts w:ascii="Segoe Fluent Icons" w:eastAsia="Segoe Fluent Icons" w:hAnsi="Segoe Fluent Icons" w:cs="Segoe Fluent Icons"/>
              </w:rPr>
            </w:pPr>
            <w:r>
              <w:rPr>
                <w:rFonts w:ascii="Segoe Fluent Icons" w:eastAsia="Segoe Fluent Icons" w:hAnsi="Segoe Fluent Icons" w:cs="Segoe Fluent Icons"/>
                <w:w w:val="45"/>
              </w:rPr>
              <w:t></w:t>
            </w:r>
          </w:p>
        </w:tc>
        <w:tc>
          <w:tcPr>
            <w:tcW w:w="4776" w:type="dxa"/>
            <w:tcBorders>
              <w:top w:val="nil"/>
              <w:left w:val="nil"/>
              <w:bottom w:val="nil"/>
              <w:right w:val="nil"/>
            </w:tcBorders>
          </w:tcPr>
          <w:p w:rsidR="00F0502C" w:rsidRDefault="008F76B9">
            <w:pPr>
              <w:spacing w:line="220" w:lineRule="exact"/>
              <w:ind w:left="8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</w:rPr>
              <w:t>T</w:t>
            </w:r>
            <w:r>
              <w:rPr>
                <w:rFonts w:ascii="Calibri" w:eastAsia="Calibri" w:hAnsi="Calibri" w:cs="Calibri"/>
                <w:position w:val="1"/>
              </w:rPr>
              <w:t>CP/IP</w:t>
            </w:r>
          </w:p>
          <w:p w:rsidR="00F0502C" w:rsidRDefault="008F76B9">
            <w:pPr>
              <w:spacing w:before="15"/>
              <w:ind w:left="8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T</w:t>
            </w:r>
            <w:r>
              <w:rPr>
                <w:rFonts w:ascii="Calibri" w:eastAsia="Calibri" w:hAnsi="Calibri" w:cs="Calibri"/>
              </w:rPr>
              <w:t>ool</w:t>
            </w:r>
            <w:r>
              <w:rPr>
                <w:rFonts w:ascii="Calibri" w:eastAsia="Calibri" w:hAnsi="Calibri" w:cs="Calibri"/>
                <w:spacing w:val="1"/>
              </w:rPr>
              <w:t>s</w:t>
            </w:r>
            <w:r>
              <w:rPr>
                <w:rFonts w:ascii="Calibri" w:eastAsia="Calibri" w:hAnsi="Calibri" w:cs="Calibri"/>
              </w:rPr>
              <w:t>:</w:t>
            </w:r>
            <w:r>
              <w:rPr>
                <w:rFonts w:ascii="Calibri" w:eastAsia="Calibri" w:hAnsi="Calibri" w:cs="Calibri"/>
                <w:spacing w:val="-5"/>
              </w:rPr>
              <w:t xml:space="preserve"> </w:t>
            </w:r>
            <w:r>
              <w:rPr>
                <w:rFonts w:ascii="Calibri" w:eastAsia="Calibri" w:hAnsi="Calibri" w:cs="Calibri"/>
              </w:rPr>
              <w:t>Q</w:t>
            </w:r>
            <w:r>
              <w:rPr>
                <w:rFonts w:ascii="Calibri" w:eastAsia="Calibri" w:hAnsi="Calibri" w:cs="Calibri"/>
                <w:spacing w:val="1"/>
              </w:rPr>
              <w:t>u</w:t>
            </w:r>
            <w:r>
              <w:rPr>
                <w:rFonts w:ascii="Calibri" w:eastAsia="Calibri" w:hAnsi="Calibri" w:cs="Calibri"/>
              </w:rPr>
              <w:t>al</w:t>
            </w:r>
            <w:r>
              <w:rPr>
                <w:rFonts w:ascii="Calibri" w:eastAsia="Calibri" w:hAnsi="Calibri" w:cs="Calibri"/>
                <w:spacing w:val="1"/>
              </w:rPr>
              <w:t>y</w:t>
            </w:r>
            <w:r>
              <w:rPr>
                <w:rFonts w:ascii="Calibri" w:eastAsia="Calibri" w:hAnsi="Calibri" w:cs="Calibri"/>
                <w:spacing w:val="-1"/>
              </w:rPr>
              <w:t>s</w:t>
            </w:r>
            <w:r>
              <w:rPr>
                <w:rFonts w:ascii="Calibri" w:eastAsia="Calibri" w:hAnsi="Calibri" w:cs="Calibri"/>
              </w:rPr>
              <w:t>,</w:t>
            </w:r>
            <w:r>
              <w:rPr>
                <w:rFonts w:ascii="Calibri" w:eastAsia="Calibri" w:hAnsi="Calibri" w:cs="Calibri"/>
                <w:spacing w:val="-6"/>
              </w:rPr>
              <w:t xml:space="preserve"> </w:t>
            </w:r>
            <w:r>
              <w:rPr>
                <w:rFonts w:ascii="Calibri" w:eastAsia="Calibri" w:hAnsi="Calibri" w:cs="Calibri"/>
              </w:rPr>
              <w:t>Se</w:t>
            </w:r>
            <w:r>
              <w:rPr>
                <w:rFonts w:ascii="Calibri" w:eastAsia="Calibri" w:hAnsi="Calibri" w:cs="Calibri"/>
                <w:spacing w:val="2"/>
              </w:rPr>
              <w:t>r</w:t>
            </w:r>
            <w:r>
              <w:rPr>
                <w:rFonts w:ascii="Calibri" w:eastAsia="Calibri" w:hAnsi="Calibri" w:cs="Calibri"/>
                <w:spacing w:val="-1"/>
              </w:rPr>
              <w:t>v</w:t>
            </w:r>
            <w:r>
              <w:rPr>
                <w:rFonts w:ascii="Calibri" w:eastAsia="Calibri" w:hAnsi="Calibri" w:cs="Calibri"/>
              </w:rPr>
              <w:t>i</w:t>
            </w:r>
            <w:r>
              <w:rPr>
                <w:rFonts w:ascii="Calibri" w:eastAsia="Calibri" w:hAnsi="Calibri" w:cs="Calibri"/>
                <w:spacing w:val="2"/>
              </w:rPr>
              <w:t>c</w:t>
            </w:r>
            <w:r>
              <w:rPr>
                <w:rFonts w:ascii="Calibri" w:eastAsia="Calibri" w:hAnsi="Calibri" w:cs="Calibri"/>
                <w:spacing w:val="-1"/>
              </w:rPr>
              <w:t>e</w:t>
            </w:r>
            <w:r>
              <w:rPr>
                <w:rFonts w:ascii="Calibri" w:eastAsia="Calibri" w:hAnsi="Calibri" w:cs="Calibri"/>
                <w:spacing w:val="1"/>
              </w:rPr>
              <w:t>N</w:t>
            </w:r>
            <w:r>
              <w:rPr>
                <w:rFonts w:ascii="Calibri" w:eastAsia="Calibri" w:hAnsi="Calibri" w:cs="Calibri"/>
              </w:rPr>
              <w:t>o</w:t>
            </w:r>
            <w:r>
              <w:rPr>
                <w:rFonts w:ascii="Calibri" w:eastAsia="Calibri" w:hAnsi="Calibri" w:cs="Calibri"/>
                <w:spacing w:val="-1"/>
              </w:rPr>
              <w:t>w</w:t>
            </w:r>
            <w:r>
              <w:rPr>
                <w:rFonts w:ascii="Calibri" w:eastAsia="Calibri" w:hAnsi="Calibri" w:cs="Calibri"/>
              </w:rPr>
              <w:t>,</w:t>
            </w:r>
            <w:r>
              <w:rPr>
                <w:rFonts w:ascii="Calibri" w:eastAsia="Calibri" w:hAnsi="Calibri" w:cs="Calibri"/>
                <w:spacing w:val="-10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</w:rPr>
              <w:t>M</w:t>
            </w:r>
            <w:r>
              <w:rPr>
                <w:rFonts w:ascii="Calibri" w:eastAsia="Calibri" w:hAnsi="Calibri" w:cs="Calibri"/>
              </w:rPr>
              <w:t>a</w:t>
            </w:r>
            <w:r>
              <w:rPr>
                <w:rFonts w:ascii="Calibri" w:eastAsia="Calibri" w:hAnsi="Calibri" w:cs="Calibri"/>
                <w:spacing w:val="1"/>
              </w:rPr>
              <w:t>n</w:t>
            </w:r>
            <w:r>
              <w:rPr>
                <w:rFonts w:ascii="Calibri" w:eastAsia="Calibri" w:hAnsi="Calibri" w:cs="Calibri"/>
              </w:rPr>
              <w:t>age</w:t>
            </w:r>
            <w:r>
              <w:rPr>
                <w:rFonts w:ascii="Calibri" w:eastAsia="Calibri" w:hAnsi="Calibri" w:cs="Calibri"/>
                <w:spacing w:val="1"/>
              </w:rPr>
              <w:t>En</w:t>
            </w:r>
            <w:r>
              <w:rPr>
                <w:rFonts w:ascii="Calibri" w:eastAsia="Calibri" w:hAnsi="Calibri" w:cs="Calibri"/>
              </w:rPr>
              <w:t>gine,</w:t>
            </w:r>
            <w:r>
              <w:rPr>
                <w:rFonts w:ascii="Calibri" w:eastAsia="Calibri" w:hAnsi="Calibri" w:cs="Calibri"/>
                <w:spacing w:val="-12"/>
              </w:rPr>
              <w:t xml:space="preserve"> </w:t>
            </w:r>
            <w:r>
              <w:rPr>
                <w:rFonts w:ascii="Calibri" w:eastAsia="Calibri" w:hAnsi="Calibri" w:cs="Calibri"/>
              </w:rPr>
              <w:t>AWS</w:t>
            </w:r>
          </w:p>
        </w:tc>
      </w:tr>
      <w:tr w:rsidR="00F0502C">
        <w:trPr>
          <w:trHeight w:hRule="exact" w:val="330"/>
        </w:trPr>
        <w:tc>
          <w:tcPr>
            <w:tcW w:w="212" w:type="dxa"/>
            <w:tcBorders>
              <w:top w:val="nil"/>
              <w:left w:val="nil"/>
              <w:bottom w:val="nil"/>
              <w:right w:val="nil"/>
            </w:tcBorders>
          </w:tcPr>
          <w:p w:rsidR="00F0502C" w:rsidRDefault="00F0502C"/>
        </w:tc>
        <w:tc>
          <w:tcPr>
            <w:tcW w:w="4761" w:type="dxa"/>
            <w:tcBorders>
              <w:top w:val="nil"/>
              <w:left w:val="nil"/>
              <w:bottom w:val="nil"/>
              <w:right w:val="single" w:sz="8" w:space="0" w:color="FDFCFC"/>
            </w:tcBorders>
          </w:tcPr>
          <w:p w:rsidR="00F0502C" w:rsidRDefault="00F0502C"/>
        </w:tc>
        <w:tc>
          <w:tcPr>
            <w:tcW w:w="571" w:type="dxa"/>
            <w:tcBorders>
              <w:top w:val="nil"/>
              <w:left w:val="single" w:sz="8" w:space="0" w:color="FDFCFC"/>
              <w:bottom w:val="nil"/>
              <w:right w:val="nil"/>
            </w:tcBorders>
          </w:tcPr>
          <w:p w:rsidR="00F0502C" w:rsidRDefault="00F0502C"/>
        </w:tc>
        <w:tc>
          <w:tcPr>
            <w:tcW w:w="4776" w:type="dxa"/>
            <w:tcBorders>
              <w:top w:val="nil"/>
              <w:left w:val="nil"/>
              <w:bottom w:val="nil"/>
              <w:right w:val="nil"/>
            </w:tcBorders>
          </w:tcPr>
          <w:p w:rsidR="00F0502C" w:rsidRDefault="008F76B9">
            <w:pPr>
              <w:spacing w:line="220" w:lineRule="exact"/>
              <w:ind w:left="8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position w:val="1"/>
              </w:rPr>
              <w:t>C</w:t>
            </w:r>
            <w:r>
              <w:rPr>
                <w:rFonts w:ascii="Calibri" w:eastAsia="Calibri" w:hAnsi="Calibri" w:cs="Calibri"/>
                <w:spacing w:val="-1"/>
                <w:position w:val="1"/>
              </w:rPr>
              <w:t>l</w:t>
            </w:r>
            <w:r>
              <w:rPr>
                <w:rFonts w:ascii="Calibri" w:eastAsia="Calibri" w:hAnsi="Calibri" w:cs="Calibri"/>
                <w:position w:val="1"/>
              </w:rPr>
              <w:t>o</w:t>
            </w:r>
            <w:r>
              <w:rPr>
                <w:rFonts w:ascii="Calibri" w:eastAsia="Calibri" w:hAnsi="Calibri" w:cs="Calibri"/>
                <w:spacing w:val="1"/>
                <w:position w:val="1"/>
              </w:rPr>
              <w:t>ud</w:t>
            </w:r>
            <w:r>
              <w:rPr>
                <w:rFonts w:ascii="Calibri" w:eastAsia="Calibri" w:hAnsi="Calibri" w:cs="Calibri"/>
                <w:spacing w:val="-1"/>
                <w:position w:val="1"/>
              </w:rPr>
              <w:t>T</w:t>
            </w:r>
            <w:r>
              <w:rPr>
                <w:rFonts w:ascii="Calibri" w:eastAsia="Calibri" w:hAnsi="Calibri" w:cs="Calibri"/>
                <w:position w:val="1"/>
              </w:rPr>
              <w:t>rail</w:t>
            </w:r>
          </w:p>
        </w:tc>
      </w:tr>
    </w:tbl>
    <w:p w:rsidR="00F0502C" w:rsidRDefault="00F0502C">
      <w:pPr>
        <w:spacing w:before="8" w:line="120" w:lineRule="exact"/>
        <w:rPr>
          <w:sz w:val="12"/>
          <w:szCs w:val="12"/>
        </w:rPr>
      </w:pPr>
    </w:p>
    <w:p w:rsidR="00F0502C" w:rsidRDefault="00F0502C">
      <w:pPr>
        <w:spacing w:line="200" w:lineRule="exact"/>
      </w:pPr>
    </w:p>
    <w:p w:rsidR="00F0502C" w:rsidRDefault="008F76B9">
      <w:pPr>
        <w:tabs>
          <w:tab w:val="left" w:pos="10800"/>
        </w:tabs>
        <w:spacing w:line="380" w:lineRule="exact"/>
        <w:ind w:left="110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b/>
          <w:color w:val="990000"/>
          <w:w w:val="99"/>
          <w:position w:val="1"/>
          <w:sz w:val="32"/>
          <w:szCs w:val="32"/>
          <w:u w:val="thick" w:color="DADADA"/>
        </w:rPr>
        <w:t xml:space="preserve"> </w:t>
      </w:r>
      <w:r>
        <w:rPr>
          <w:rFonts w:ascii="Calibri" w:eastAsia="Calibri" w:hAnsi="Calibri" w:cs="Calibri"/>
          <w:b/>
          <w:color w:val="990000"/>
          <w:position w:val="1"/>
          <w:sz w:val="32"/>
          <w:szCs w:val="32"/>
          <w:u w:val="thick" w:color="DADADA"/>
        </w:rPr>
        <w:t xml:space="preserve">                                                            </w:t>
      </w:r>
      <w:r>
        <w:rPr>
          <w:rFonts w:ascii="Calibri" w:eastAsia="Calibri" w:hAnsi="Calibri" w:cs="Calibri"/>
          <w:b/>
          <w:color w:val="990000"/>
          <w:spacing w:val="-19"/>
          <w:position w:val="1"/>
          <w:sz w:val="32"/>
          <w:szCs w:val="32"/>
          <w:u w:val="thick" w:color="DADADA"/>
        </w:rPr>
        <w:t xml:space="preserve"> </w:t>
      </w:r>
      <w:r>
        <w:rPr>
          <w:rFonts w:ascii="Calibri" w:eastAsia="Calibri" w:hAnsi="Calibri" w:cs="Calibri"/>
          <w:b/>
          <w:color w:val="990000"/>
          <w:w w:val="99"/>
          <w:position w:val="1"/>
          <w:sz w:val="32"/>
          <w:szCs w:val="32"/>
          <w:u w:val="thick" w:color="DADADA"/>
        </w:rPr>
        <w:t>Ce</w:t>
      </w:r>
      <w:r>
        <w:rPr>
          <w:rFonts w:ascii="Calibri" w:eastAsia="Calibri" w:hAnsi="Calibri" w:cs="Calibri"/>
          <w:b/>
          <w:color w:val="990000"/>
          <w:spacing w:val="-2"/>
          <w:w w:val="99"/>
          <w:position w:val="1"/>
          <w:sz w:val="32"/>
          <w:szCs w:val="32"/>
          <w:u w:val="thick" w:color="DADADA"/>
        </w:rPr>
        <w:t>r</w:t>
      </w:r>
      <w:r>
        <w:rPr>
          <w:rFonts w:ascii="Calibri" w:eastAsia="Calibri" w:hAnsi="Calibri" w:cs="Calibri"/>
          <w:b/>
          <w:color w:val="990000"/>
          <w:w w:val="99"/>
          <w:position w:val="1"/>
          <w:sz w:val="32"/>
          <w:szCs w:val="32"/>
          <w:u w:val="thick" w:color="DADADA"/>
        </w:rPr>
        <w:t>tifi</w:t>
      </w:r>
      <w:r>
        <w:rPr>
          <w:rFonts w:ascii="Calibri" w:eastAsia="Calibri" w:hAnsi="Calibri" w:cs="Calibri"/>
          <w:b/>
          <w:color w:val="990000"/>
          <w:spacing w:val="2"/>
          <w:w w:val="99"/>
          <w:position w:val="1"/>
          <w:sz w:val="32"/>
          <w:szCs w:val="32"/>
          <w:u w:val="thick" w:color="DADADA"/>
        </w:rPr>
        <w:t>c</w:t>
      </w:r>
      <w:r>
        <w:rPr>
          <w:rFonts w:ascii="Calibri" w:eastAsia="Calibri" w:hAnsi="Calibri" w:cs="Calibri"/>
          <w:b/>
          <w:color w:val="990000"/>
          <w:w w:val="99"/>
          <w:position w:val="1"/>
          <w:sz w:val="32"/>
          <w:szCs w:val="32"/>
          <w:u w:val="thick" w:color="DADADA"/>
        </w:rPr>
        <w:t>at</w:t>
      </w:r>
      <w:r>
        <w:rPr>
          <w:rFonts w:ascii="Calibri" w:eastAsia="Calibri" w:hAnsi="Calibri" w:cs="Calibri"/>
          <w:b/>
          <w:color w:val="990000"/>
          <w:spacing w:val="1"/>
          <w:w w:val="99"/>
          <w:position w:val="1"/>
          <w:sz w:val="32"/>
          <w:szCs w:val="32"/>
          <w:u w:val="thick" w:color="DADADA"/>
        </w:rPr>
        <w:t>io</w:t>
      </w:r>
      <w:r>
        <w:rPr>
          <w:rFonts w:ascii="Calibri" w:eastAsia="Calibri" w:hAnsi="Calibri" w:cs="Calibri"/>
          <w:b/>
          <w:color w:val="990000"/>
          <w:spacing w:val="-1"/>
          <w:w w:val="99"/>
          <w:position w:val="1"/>
          <w:sz w:val="32"/>
          <w:szCs w:val="32"/>
          <w:u w:val="thick" w:color="DADADA"/>
        </w:rPr>
        <w:t>n</w:t>
      </w:r>
      <w:r>
        <w:rPr>
          <w:rFonts w:ascii="Calibri" w:eastAsia="Calibri" w:hAnsi="Calibri" w:cs="Calibri"/>
          <w:b/>
          <w:color w:val="990000"/>
          <w:w w:val="99"/>
          <w:position w:val="1"/>
          <w:sz w:val="32"/>
          <w:szCs w:val="32"/>
          <w:u w:val="thick" w:color="DADADA"/>
        </w:rPr>
        <w:t xml:space="preserve">s </w:t>
      </w:r>
      <w:r>
        <w:rPr>
          <w:rFonts w:ascii="Calibri" w:eastAsia="Calibri" w:hAnsi="Calibri" w:cs="Calibri"/>
          <w:b/>
          <w:color w:val="990000"/>
          <w:position w:val="1"/>
          <w:sz w:val="32"/>
          <w:szCs w:val="32"/>
          <w:u w:val="thick" w:color="DADADA"/>
        </w:rPr>
        <w:tab/>
      </w:r>
    </w:p>
    <w:p w:rsidR="00F0502C" w:rsidRDefault="008F76B9">
      <w:pPr>
        <w:spacing w:before="86"/>
        <w:ind w:left="499"/>
        <w:rPr>
          <w:rFonts w:ascii="Calibri" w:eastAsia="Calibri" w:hAnsi="Calibri" w:cs="Calibri"/>
        </w:rPr>
      </w:pPr>
      <w:r>
        <w:rPr>
          <w:rFonts w:ascii="Segoe Fluent Icons" w:eastAsia="Segoe Fluent Icons" w:hAnsi="Segoe Fluent Icons" w:cs="Segoe Fluent Icons"/>
          <w:w w:val="45"/>
        </w:rPr>
        <w:t xml:space="preserve">         </w:t>
      </w:r>
      <w:r>
        <w:rPr>
          <w:rFonts w:ascii="Segoe Fluent Icons" w:eastAsia="Segoe Fluent Icons" w:hAnsi="Segoe Fluent Icons" w:cs="Segoe Fluent Icons"/>
          <w:spacing w:val="6"/>
          <w:w w:val="45"/>
        </w:rPr>
        <w:t xml:space="preserve"> </w:t>
      </w:r>
      <w:r>
        <w:rPr>
          <w:rFonts w:ascii="Calibri" w:eastAsia="Calibri" w:hAnsi="Calibri" w:cs="Calibri"/>
          <w:b/>
        </w:rPr>
        <w:t>Ce</w:t>
      </w:r>
      <w:r>
        <w:rPr>
          <w:rFonts w:ascii="Calibri" w:eastAsia="Calibri" w:hAnsi="Calibri" w:cs="Calibri"/>
          <w:b/>
          <w:spacing w:val="1"/>
        </w:rPr>
        <w:t>r</w:t>
      </w:r>
      <w:r>
        <w:rPr>
          <w:rFonts w:ascii="Calibri" w:eastAsia="Calibri" w:hAnsi="Calibri" w:cs="Calibri"/>
          <w:b/>
        </w:rPr>
        <w:t>ti</w:t>
      </w:r>
      <w:r>
        <w:rPr>
          <w:rFonts w:ascii="Calibri" w:eastAsia="Calibri" w:hAnsi="Calibri" w:cs="Calibri"/>
          <w:b/>
          <w:spacing w:val="-1"/>
        </w:rPr>
        <w:t>fi</w:t>
      </w:r>
      <w:r>
        <w:rPr>
          <w:rFonts w:ascii="Calibri" w:eastAsia="Calibri" w:hAnsi="Calibri" w:cs="Calibri"/>
          <w:b/>
        </w:rPr>
        <w:t>ed</w:t>
      </w:r>
      <w:r>
        <w:rPr>
          <w:rFonts w:ascii="Calibri" w:eastAsia="Calibri" w:hAnsi="Calibri" w:cs="Calibri"/>
          <w:b/>
          <w:spacing w:val="-6"/>
        </w:rPr>
        <w:t xml:space="preserve"> </w:t>
      </w:r>
      <w:r>
        <w:rPr>
          <w:rFonts w:ascii="Calibri" w:eastAsia="Calibri" w:hAnsi="Calibri" w:cs="Calibri"/>
          <w:b/>
          <w:spacing w:val="-1"/>
        </w:rPr>
        <w:t>E</w:t>
      </w:r>
      <w:r>
        <w:rPr>
          <w:rFonts w:ascii="Calibri" w:eastAsia="Calibri" w:hAnsi="Calibri" w:cs="Calibri"/>
          <w:b/>
        </w:rPr>
        <w:t>t</w:t>
      </w:r>
      <w:r>
        <w:rPr>
          <w:rFonts w:ascii="Calibri" w:eastAsia="Calibri" w:hAnsi="Calibri" w:cs="Calibri"/>
          <w:b/>
          <w:spacing w:val="2"/>
        </w:rPr>
        <w:t>h</w:t>
      </w:r>
      <w:r>
        <w:rPr>
          <w:rFonts w:ascii="Calibri" w:eastAsia="Calibri" w:hAnsi="Calibri" w:cs="Calibri"/>
          <w:b/>
          <w:spacing w:val="-1"/>
        </w:rPr>
        <w:t>i</w:t>
      </w:r>
      <w:r>
        <w:rPr>
          <w:rFonts w:ascii="Calibri" w:eastAsia="Calibri" w:hAnsi="Calibri" w:cs="Calibri"/>
          <w:b/>
          <w:spacing w:val="1"/>
        </w:rPr>
        <w:t>c</w:t>
      </w:r>
      <w:r>
        <w:rPr>
          <w:rFonts w:ascii="Calibri" w:eastAsia="Calibri" w:hAnsi="Calibri" w:cs="Calibri"/>
          <w:b/>
          <w:spacing w:val="2"/>
        </w:rPr>
        <w:t>a</w:t>
      </w:r>
      <w:r>
        <w:rPr>
          <w:rFonts w:ascii="Calibri" w:eastAsia="Calibri" w:hAnsi="Calibri" w:cs="Calibri"/>
          <w:b/>
        </w:rPr>
        <w:t>l</w:t>
      </w:r>
      <w:r>
        <w:rPr>
          <w:rFonts w:ascii="Calibri" w:eastAsia="Calibri" w:hAnsi="Calibri" w:cs="Calibri"/>
          <w:b/>
          <w:spacing w:val="-7"/>
        </w:rPr>
        <w:t xml:space="preserve"> </w:t>
      </w:r>
      <w:r>
        <w:rPr>
          <w:rFonts w:ascii="Calibri" w:eastAsia="Calibri" w:hAnsi="Calibri" w:cs="Calibri"/>
          <w:b/>
        </w:rPr>
        <w:t>Hac</w:t>
      </w:r>
      <w:r>
        <w:rPr>
          <w:rFonts w:ascii="Calibri" w:eastAsia="Calibri" w:hAnsi="Calibri" w:cs="Calibri"/>
          <w:b/>
          <w:spacing w:val="1"/>
        </w:rPr>
        <w:t>k</w:t>
      </w:r>
      <w:r>
        <w:rPr>
          <w:rFonts w:ascii="Calibri" w:eastAsia="Calibri" w:hAnsi="Calibri" w:cs="Calibri"/>
          <w:b/>
        </w:rPr>
        <w:t>er</w:t>
      </w:r>
      <w:r>
        <w:rPr>
          <w:rFonts w:ascii="Calibri" w:eastAsia="Calibri" w:hAnsi="Calibri" w:cs="Calibri"/>
          <w:b/>
          <w:spacing w:val="-5"/>
        </w:rPr>
        <w:t xml:space="preserve"> </w:t>
      </w:r>
      <w:r>
        <w:rPr>
          <w:rFonts w:ascii="Calibri" w:eastAsia="Calibri" w:hAnsi="Calibri" w:cs="Calibri"/>
          <w:b/>
        </w:rPr>
        <w:t xml:space="preserve">V13 </w:t>
      </w:r>
      <w:r>
        <w:rPr>
          <w:rFonts w:ascii="Calibri" w:eastAsia="Calibri" w:hAnsi="Calibri" w:cs="Calibri"/>
          <w:spacing w:val="2"/>
        </w:rPr>
        <w:t>(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rti</w:t>
      </w:r>
      <w:r>
        <w:rPr>
          <w:rFonts w:ascii="Calibri" w:eastAsia="Calibri" w:hAnsi="Calibri" w:cs="Calibri"/>
          <w:spacing w:val="2"/>
        </w:rPr>
        <w:t>f</w:t>
      </w:r>
      <w:r>
        <w:rPr>
          <w:rFonts w:ascii="Calibri" w:eastAsia="Calibri" w:hAnsi="Calibri" w:cs="Calibri"/>
        </w:rPr>
        <w:t>icati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n</w:t>
      </w:r>
    </w:p>
    <w:p w:rsidR="00F0502C" w:rsidRDefault="008F76B9">
      <w:pPr>
        <w:spacing w:before="15"/>
        <w:ind w:left="8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1"/>
        </w:rPr>
        <w:t>Nu</w:t>
      </w:r>
      <w:r>
        <w:rPr>
          <w:rFonts w:ascii="Calibri" w:eastAsia="Calibri" w:hAnsi="Calibri" w:cs="Calibri"/>
          <w:spacing w:val="-1"/>
        </w:rPr>
        <w:t>m</w:t>
      </w:r>
      <w:r>
        <w:rPr>
          <w:rFonts w:ascii="Calibri" w:eastAsia="Calibri" w:hAnsi="Calibri" w:cs="Calibri"/>
          <w:spacing w:val="1"/>
        </w:rPr>
        <w:t>b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r: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-1"/>
        </w:rPr>
        <w:t>C</w:t>
      </w:r>
      <w:r>
        <w:rPr>
          <w:rFonts w:ascii="Calibri" w:eastAsia="Calibri" w:hAnsi="Calibri" w:cs="Calibri"/>
          <w:spacing w:val="2"/>
        </w:rPr>
        <w:t>6</w:t>
      </w:r>
      <w:r>
        <w:rPr>
          <w:rFonts w:ascii="Calibri" w:eastAsia="Calibri" w:hAnsi="Calibri" w:cs="Calibri"/>
        </w:rPr>
        <w:t>925</w:t>
      </w:r>
      <w:r>
        <w:rPr>
          <w:rFonts w:ascii="Calibri" w:eastAsia="Calibri" w:hAnsi="Calibri" w:cs="Calibri"/>
          <w:spacing w:val="2"/>
        </w:rPr>
        <w:t>0</w:t>
      </w:r>
      <w:r>
        <w:rPr>
          <w:rFonts w:ascii="Calibri" w:eastAsia="Calibri" w:hAnsi="Calibri" w:cs="Calibri"/>
        </w:rPr>
        <w:t>813</w:t>
      </w:r>
      <w:r>
        <w:rPr>
          <w:rFonts w:ascii="Calibri" w:eastAsia="Calibri" w:hAnsi="Calibri" w:cs="Calibri"/>
          <w:spacing w:val="2"/>
        </w:rPr>
        <w:t>7</w:t>
      </w:r>
      <w:r>
        <w:rPr>
          <w:rFonts w:ascii="Calibri" w:eastAsia="Calibri" w:hAnsi="Calibri" w:cs="Calibri"/>
        </w:rPr>
        <w:t>4)</w:t>
      </w:r>
    </w:p>
    <w:p w:rsidR="00F0502C" w:rsidRDefault="006906F0">
      <w:pPr>
        <w:spacing w:before="8"/>
        <w:ind w:left="499"/>
        <w:rPr>
          <w:rFonts w:ascii="Calibri" w:eastAsia="Calibri" w:hAnsi="Calibri" w:cs="Calibri"/>
        </w:rPr>
      </w:pPr>
      <w:r>
        <w:pict w14:anchorId="58CB5C14">
          <v:group id="_x0000_s1026" style="position:absolute;left:0;text-align:left;margin-left:306.05pt;margin-top:-148.5pt;width:0;height:91pt;z-index:-251658238;mso-position-horizontal-relative:page" coordorigin="6121,-2970" coordsize="0,1820">
            <v:shape id="_x0000_s1027" style="position:absolute;left:6121;top:-2970;width:0;height:1820" coordorigin="6121,-2970" coordsize="0,1820" path="m6121,-2970r,1820e" filled="f" strokecolor="#fdfcfc" strokeweight="1.06pt">
              <v:path arrowok="t"/>
            </v:shape>
            <w10:wrap anchorx="page"/>
          </v:group>
        </w:pict>
      </w:r>
      <w:r w:rsidR="008F76B9">
        <w:rPr>
          <w:rFonts w:ascii="Segoe Fluent Icons" w:eastAsia="Segoe Fluent Icons" w:hAnsi="Segoe Fluent Icons" w:cs="Segoe Fluent Icons"/>
          <w:w w:val="45"/>
        </w:rPr>
        <w:t xml:space="preserve">         </w:t>
      </w:r>
      <w:r w:rsidR="008F76B9">
        <w:rPr>
          <w:rFonts w:ascii="Segoe Fluent Icons" w:eastAsia="Segoe Fluent Icons" w:hAnsi="Segoe Fluent Icons" w:cs="Segoe Fluent Icons"/>
          <w:spacing w:val="6"/>
          <w:w w:val="45"/>
        </w:rPr>
        <w:t xml:space="preserve"> </w:t>
      </w:r>
      <w:r w:rsidR="008F76B9">
        <w:rPr>
          <w:rFonts w:ascii="Calibri" w:eastAsia="Calibri" w:hAnsi="Calibri" w:cs="Calibri"/>
          <w:b/>
          <w:spacing w:val="1"/>
        </w:rPr>
        <w:t>M</w:t>
      </w:r>
      <w:r w:rsidR="008F76B9">
        <w:rPr>
          <w:rFonts w:ascii="Calibri" w:eastAsia="Calibri" w:hAnsi="Calibri" w:cs="Calibri"/>
          <w:b/>
          <w:spacing w:val="-1"/>
        </w:rPr>
        <w:t>i</w:t>
      </w:r>
      <w:r w:rsidR="008F76B9">
        <w:rPr>
          <w:rFonts w:ascii="Calibri" w:eastAsia="Calibri" w:hAnsi="Calibri" w:cs="Calibri"/>
          <w:b/>
          <w:spacing w:val="1"/>
        </w:rPr>
        <w:t>cro</w:t>
      </w:r>
      <w:r w:rsidR="008F76B9">
        <w:rPr>
          <w:rFonts w:ascii="Calibri" w:eastAsia="Calibri" w:hAnsi="Calibri" w:cs="Calibri"/>
          <w:b/>
        </w:rPr>
        <w:t>soft</w:t>
      </w:r>
      <w:r w:rsidR="008F76B9">
        <w:rPr>
          <w:rFonts w:ascii="Calibri" w:eastAsia="Calibri" w:hAnsi="Calibri" w:cs="Calibri"/>
          <w:b/>
          <w:spacing w:val="-7"/>
        </w:rPr>
        <w:t xml:space="preserve"> </w:t>
      </w:r>
      <w:r w:rsidR="008F76B9">
        <w:rPr>
          <w:rFonts w:ascii="Calibri" w:eastAsia="Calibri" w:hAnsi="Calibri" w:cs="Calibri"/>
          <w:b/>
        </w:rPr>
        <w:t>Ce</w:t>
      </w:r>
      <w:r w:rsidR="008F76B9">
        <w:rPr>
          <w:rFonts w:ascii="Calibri" w:eastAsia="Calibri" w:hAnsi="Calibri" w:cs="Calibri"/>
          <w:b/>
          <w:spacing w:val="1"/>
        </w:rPr>
        <w:t>r</w:t>
      </w:r>
      <w:r w:rsidR="008F76B9">
        <w:rPr>
          <w:rFonts w:ascii="Calibri" w:eastAsia="Calibri" w:hAnsi="Calibri" w:cs="Calibri"/>
          <w:b/>
        </w:rPr>
        <w:t>ti</w:t>
      </w:r>
      <w:r w:rsidR="008F76B9">
        <w:rPr>
          <w:rFonts w:ascii="Calibri" w:eastAsia="Calibri" w:hAnsi="Calibri" w:cs="Calibri"/>
          <w:b/>
          <w:spacing w:val="-1"/>
        </w:rPr>
        <w:t>fi</w:t>
      </w:r>
      <w:r w:rsidR="008F76B9">
        <w:rPr>
          <w:rFonts w:ascii="Calibri" w:eastAsia="Calibri" w:hAnsi="Calibri" w:cs="Calibri"/>
          <w:b/>
        </w:rPr>
        <w:t>ed</w:t>
      </w:r>
      <w:r w:rsidR="008F76B9">
        <w:rPr>
          <w:rFonts w:ascii="Calibri" w:eastAsia="Calibri" w:hAnsi="Calibri" w:cs="Calibri"/>
          <w:b/>
          <w:spacing w:val="-6"/>
        </w:rPr>
        <w:t xml:space="preserve"> </w:t>
      </w:r>
      <w:r w:rsidR="008F76B9">
        <w:rPr>
          <w:rFonts w:ascii="Calibri" w:eastAsia="Calibri" w:hAnsi="Calibri" w:cs="Calibri"/>
          <w:b/>
        </w:rPr>
        <w:t>S</w:t>
      </w:r>
      <w:r w:rsidR="008F76B9">
        <w:rPr>
          <w:rFonts w:ascii="Calibri" w:eastAsia="Calibri" w:hAnsi="Calibri" w:cs="Calibri"/>
          <w:b/>
          <w:spacing w:val="2"/>
        </w:rPr>
        <w:t>C</w:t>
      </w:r>
      <w:r w:rsidR="008F76B9">
        <w:rPr>
          <w:rFonts w:ascii="Calibri" w:eastAsia="Calibri" w:hAnsi="Calibri" w:cs="Calibri"/>
          <w:b/>
          <w:spacing w:val="-1"/>
        </w:rPr>
        <w:t>-</w:t>
      </w:r>
      <w:r w:rsidR="008F76B9">
        <w:rPr>
          <w:rFonts w:ascii="Calibri" w:eastAsia="Calibri" w:hAnsi="Calibri" w:cs="Calibri"/>
          <w:b/>
          <w:spacing w:val="2"/>
        </w:rPr>
        <w:t>2</w:t>
      </w:r>
      <w:r w:rsidR="008F76B9">
        <w:rPr>
          <w:rFonts w:ascii="Calibri" w:eastAsia="Calibri" w:hAnsi="Calibri" w:cs="Calibri"/>
          <w:b/>
        </w:rPr>
        <w:t>00</w:t>
      </w:r>
      <w:r w:rsidR="008F76B9">
        <w:rPr>
          <w:rFonts w:ascii="Calibri" w:eastAsia="Calibri" w:hAnsi="Calibri" w:cs="Calibri"/>
        </w:rPr>
        <w:t>:</w:t>
      </w:r>
      <w:r w:rsidR="008F76B9">
        <w:rPr>
          <w:rFonts w:ascii="Calibri" w:eastAsia="Calibri" w:hAnsi="Calibri" w:cs="Calibri"/>
          <w:spacing w:val="-6"/>
        </w:rPr>
        <w:t xml:space="preserve"> </w:t>
      </w:r>
      <w:r w:rsidR="008F76B9">
        <w:rPr>
          <w:rFonts w:ascii="Calibri" w:eastAsia="Calibri" w:hAnsi="Calibri" w:cs="Calibri"/>
          <w:spacing w:val="2"/>
        </w:rPr>
        <w:t>S</w:t>
      </w:r>
      <w:r w:rsidR="008F76B9">
        <w:rPr>
          <w:rFonts w:ascii="Calibri" w:eastAsia="Calibri" w:hAnsi="Calibri" w:cs="Calibri"/>
          <w:spacing w:val="-1"/>
        </w:rPr>
        <w:t>e</w:t>
      </w:r>
      <w:r w:rsidR="008F76B9">
        <w:rPr>
          <w:rFonts w:ascii="Calibri" w:eastAsia="Calibri" w:hAnsi="Calibri" w:cs="Calibri"/>
        </w:rPr>
        <w:t>c</w:t>
      </w:r>
      <w:r w:rsidR="008F76B9">
        <w:rPr>
          <w:rFonts w:ascii="Calibri" w:eastAsia="Calibri" w:hAnsi="Calibri" w:cs="Calibri"/>
          <w:spacing w:val="1"/>
        </w:rPr>
        <w:t>u</w:t>
      </w:r>
      <w:r w:rsidR="008F76B9">
        <w:rPr>
          <w:rFonts w:ascii="Calibri" w:eastAsia="Calibri" w:hAnsi="Calibri" w:cs="Calibri"/>
        </w:rPr>
        <w:t>rity</w:t>
      </w:r>
      <w:r w:rsidR="008F76B9">
        <w:rPr>
          <w:rFonts w:ascii="Calibri" w:eastAsia="Calibri" w:hAnsi="Calibri" w:cs="Calibri"/>
          <w:spacing w:val="-6"/>
        </w:rPr>
        <w:t xml:space="preserve"> </w:t>
      </w:r>
      <w:r w:rsidR="008F76B9">
        <w:rPr>
          <w:rFonts w:ascii="Calibri" w:eastAsia="Calibri" w:hAnsi="Calibri" w:cs="Calibri"/>
          <w:spacing w:val="1"/>
        </w:rPr>
        <w:t>Op</w:t>
      </w:r>
      <w:r w:rsidR="008F76B9">
        <w:rPr>
          <w:rFonts w:ascii="Calibri" w:eastAsia="Calibri" w:hAnsi="Calibri" w:cs="Calibri"/>
          <w:spacing w:val="-1"/>
        </w:rPr>
        <w:t>e</w:t>
      </w:r>
      <w:r w:rsidR="008F76B9">
        <w:rPr>
          <w:rFonts w:ascii="Calibri" w:eastAsia="Calibri" w:hAnsi="Calibri" w:cs="Calibri"/>
        </w:rPr>
        <w:t>rati</w:t>
      </w:r>
      <w:r w:rsidR="008F76B9">
        <w:rPr>
          <w:rFonts w:ascii="Calibri" w:eastAsia="Calibri" w:hAnsi="Calibri" w:cs="Calibri"/>
          <w:spacing w:val="1"/>
        </w:rPr>
        <w:t>on</w:t>
      </w:r>
      <w:r w:rsidR="008F76B9">
        <w:rPr>
          <w:rFonts w:ascii="Calibri" w:eastAsia="Calibri" w:hAnsi="Calibri" w:cs="Calibri"/>
        </w:rPr>
        <w:t>s</w:t>
      </w:r>
      <w:r w:rsidR="008F76B9">
        <w:rPr>
          <w:rFonts w:ascii="Calibri" w:eastAsia="Calibri" w:hAnsi="Calibri" w:cs="Calibri"/>
          <w:spacing w:val="-10"/>
        </w:rPr>
        <w:t xml:space="preserve"> </w:t>
      </w:r>
      <w:r w:rsidR="008F76B9">
        <w:rPr>
          <w:rFonts w:ascii="Calibri" w:eastAsia="Calibri" w:hAnsi="Calibri" w:cs="Calibri"/>
        </w:rPr>
        <w:t>A</w:t>
      </w:r>
      <w:r w:rsidR="008F76B9">
        <w:rPr>
          <w:rFonts w:ascii="Calibri" w:eastAsia="Calibri" w:hAnsi="Calibri" w:cs="Calibri"/>
          <w:spacing w:val="1"/>
        </w:rPr>
        <w:t>n</w:t>
      </w:r>
      <w:r w:rsidR="008F76B9">
        <w:rPr>
          <w:rFonts w:ascii="Calibri" w:eastAsia="Calibri" w:hAnsi="Calibri" w:cs="Calibri"/>
        </w:rPr>
        <w:t>al</w:t>
      </w:r>
      <w:r w:rsidR="008F76B9">
        <w:rPr>
          <w:rFonts w:ascii="Calibri" w:eastAsia="Calibri" w:hAnsi="Calibri" w:cs="Calibri"/>
          <w:spacing w:val="1"/>
        </w:rPr>
        <w:t>y</w:t>
      </w:r>
      <w:r w:rsidR="008F76B9">
        <w:rPr>
          <w:rFonts w:ascii="Calibri" w:eastAsia="Calibri" w:hAnsi="Calibri" w:cs="Calibri"/>
          <w:spacing w:val="-1"/>
        </w:rPr>
        <w:t>s</w:t>
      </w:r>
      <w:r w:rsidR="008F76B9">
        <w:rPr>
          <w:rFonts w:ascii="Calibri" w:eastAsia="Calibri" w:hAnsi="Calibri" w:cs="Calibri"/>
        </w:rPr>
        <w:t>t</w:t>
      </w:r>
    </w:p>
    <w:p w:rsidR="00F0502C" w:rsidRDefault="008F76B9">
      <w:pPr>
        <w:spacing w:before="15"/>
        <w:ind w:left="8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1"/>
        </w:rPr>
        <w:t>ss</w:t>
      </w:r>
      <w:r>
        <w:rPr>
          <w:rFonts w:ascii="Calibri" w:eastAsia="Calibri" w:hAnsi="Calibri" w:cs="Calibri"/>
          <w:spacing w:val="3"/>
        </w:rPr>
        <w:t>o</w:t>
      </w:r>
      <w:r>
        <w:rPr>
          <w:rFonts w:ascii="Calibri" w:eastAsia="Calibri" w:hAnsi="Calibri" w:cs="Calibri"/>
        </w:rPr>
        <w:t>ciate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  <w:spacing w:val="2"/>
        </w:rPr>
        <w:t>F</w:t>
      </w:r>
      <w:r>
        <w:rPr>
          <w:rFonts w:ascii="Calibri" w:eastAsia="Calibri" w:hAnsi="Calibri" w:cs="Calibri"/>
        </w:rPr>
        <w:t>565</w:t>
      </w:r>
      <w:r>
        <w:rPr>
          <w:rFonts w:ascii="Calibri" w:eastAsia="Calibri" w:hAnsi="Calibri" w:cs="Calibri"/>
          <w:spacing w:val="2"/>
        </w:rPr>
        <w:t>8</w:t>
      </w:r>
      <w:r>
        <w:rPr>
          <w:rFonts w:ascii="Calibri" w:eastAsia="Calibri" w:hAnsi="Calibri" w:cs="Calibri"/>
        </w:rPr>
        <w:t>4</w:t>
      </w:r>
      <w:r>
        <w:rPr>
          <w:rFonts w:ascii="Calibri" w:eastAsia="Calibri" w:hAnsi="Calibri" w:cs="Calibri"/>
          <w:spacing w:val="-1"/>
        </w:rPr>
        <w:t>-</w:t>
      </w:r>
      <w:r>
        <w:rPr>
          <w:rFonts w:ascii="Calibri" w:eastAsia="Calibri" w:hAnsi="Calibri" w:cs="Calibri"/>
          <w:spacing w:val="2"/>
        </w:rPr>
        <w:t>5</w:t>
      </w:r>
      <w:r>
        <w:rPr>
          <w:rFonts w:ascii="Calibri" w:eastAsia="Calibri" w:hAnsi="Calibri" w:cs="Calibri"/>
        </w:rPr>
        <w:t>O95</w:t>
      </w:r>
      <w:r>
        <w:rPr>
          <w:rFonts w:ascii="Calibri" w:eastAsia="Calibri" w:hAnsi="Calibri" w:cs="Calibri"/>
          <w:spacing w:val="2"/>
        </w:rPr>
        <w:t>3</w:t>
      </w:r>
      <w:r>
        <w:rPr>
          <w:rFonts w:ascii="Calibri" w:eastAsia="Calibri" w:hAnsi="Calibri" w:cs="Calibri"/>
        </w:rPr>
        <w:t>B)</w:t>
      </w:r>
    </w:p>
    <w:p w:rsidR="00F0502C" w:rsidRDefault="008F76B9">
      <w:pPr>
        <w:tabs>
          <w:tab w:val="left" w:pos="840"/>
        </w:tabs>
        <w:spacing w:before="5" w:line="256" w:lineRule="auto"/>
        <w:ind w:left="860" w:right="5808" w:hanging="360"/>
        <w:rPr>
          <w:rFonts w:ascii="Calibri" w:eastAsia="Calibri" w:hAnsi="Calibri" w:cs="Calibri"/>
        </w:rPr>
      </w:pPr>
      <w:r>
        <w:rPr>
          <w:rFonts w:ascii="Segoe Fluent Icons" w:eastAsia="Segoe Fluent Icons" w:hAnsi="Segoe Fluent Icons" w:cs="Segoe Fluent Icons"/>
          <w:w w:val="45"/>
        </w:rPr>
        <w:t></w:t>
      </w:r>
      <w:r>
        <w:rPr>
          <w:rFonts w:ascii="Segoe Fluent Icons" w:eastAsia="Segoe Fluent Icons" w:hAnsi="Segoe Fluent Icons" w:cs="Segoe Fluent Icons"/>
        </w:rPr>
        <w:tab/>
      </w:r>
      <w:r>
        <w:rPr>
          <w:rFonts w:ascii="Calibri" w:eastAsia="Calibri" w:hAnsi="Calibri" w:cs="Calibri"/>
          <w:b/>
          <w:spacing w:val="1"/>
        </w:rPr>
        <w:t>M</w:t>
      </w:r>
      <w:r>
        <w:rPr>
          <w:rFonts w:ascii="Calibri" w:eastAsia="Calibri" w:hAnsi="Calibri" w:cs="Calibri"/>
          <w:b/>
        </w:rPr>
        <w:t>CSA</w:t>
      </w:r>
      <w:r>
        <w:rPr>
          <w:rFonts w:ascii="Calibri" w:eastAsia="Calibri" w:hAnsi="Calibri" w:cs="Calibri"/>
          <w:b/>
          <w:spacing w:val="-6"/>
        </w:rPr>
        <w:t xml:space="preserve"> 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2"/>
        </w:rPr>
        <w:t>r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d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ti</w:t>
      </w:r>
      <w:r>
        <w:rPr>
          <w:rFonts w:ascii="Calibri" w:eastAsia="Calibri" w:hAnsi="Calibri" w:cs="Calibri"/>
          <w:spacing w:val="1"/>
        </w:rPr>
        <w:t>a</w:t>
      </w:r>
      <w:r>
        <w:rPr>
          <w:rFonts w:ascii="Calibri" w:eastAsia="Calibri" w:hAnsi="Calibri" w:cs="Calibri"/>
        </w:rPr>
        <w:t>l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>ID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</w:rPr>
        <w:t>78</w:t>
      </w:r>
      <w:r>
        <w:rPr>
          <w:rFonts w:ascii="Calibri" w:eastAsia="Calibri" w:hAnsi="Calibri" w:cs="Calibri"/>
          <w:spacing w:val="3"/>
        </w:rPr>
        <w:t>8</w:t>
      </w:r>
      <w:r>
        <w:rPr>
          <w:rFonts w:ascii="Calibri" w:eastAsia="Calibri" w:hAnsi="Calibri" w:cs="Calibri"/>
          <w:spacing w:val="-1"/>
        </w:rPr>
        <w:t>-</w:t>
      </w:r>
      <w:r>
        <w:rPr>
          <w:rFonts w:ascii="Calibri" w:eastAsia="Calibri" w:hAnsi="Calibri" w:cs="Calibri"/>
        </w:rPr>
        <w:t>74</w:t>
      </w:r>
      <w:r>
        <w:rPr>
          <w:rFonts w:ascii="Calibri" w:eastAsia="Calibri" w:hAnsi="Calibri" w:cs="Calibri"/>
          <w:spacing w:val="2"/>
        </w:rPr>
        <w:t>8</w:t>
      </w:r>
      <w:r>
        <w:rPr>
          <w:rFonts w:ascii="Calibri" w:eastAsia="Calibri" w:hAnsi="Calibri" w:cs="Calibri"/>
        </w:rPr>
        <w:t>7|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b/>
        </w:rPr>
        <w:t>CC</w:t>
      </w:r>
      <w:r>
        <w:rPr>
          <w:rFonts w:ascii="Calibri" w:eastAsia="Calibri" w:hAnsi="Calibri" w:cs="Calibri"/>
          <w:b/>
          <w:spacing w:val="1"/>
        </w:rPr>
        <w:t>N</w:t>
      </w:r>
      <w:r>
        <w:rPr>
          <w:rFonts w:ascii="Calibri" w:eastAsia="Calibri" w:hAnsi="Calibri" w:cs="Calibri"/>
          <w:b/>
        </w:rPr>
        <w:t>A</w:t>
      </w:r>
      <w:r>
        <w:rPr>
          <w:rFonts w:ascii="Calibri" w:eastAsia="Calibri" w:hAnsi="Calibri" w:cs="Calibri"/>
          <w:b/>
          <w:spacing w:val="-5"/>
        </w:rPr>
        <w:t xml:space="preserve"> 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2"/>
        </w:rPr>
        <w:t>r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d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ti</w:t>
      </w:r>
      <w:r>
        <w:rPr>
          <w:rFonts w:ascii="Calibri" w:eastAsia="Calibri" w:hAnsi="Calibri" w:cs="Calibri"/>
          <w:spacing w:val="1"/>
        </w:rPr>
        <w:t>a</w:t>
      </w:r>
      <w:r>
        <w:rPr>
          <w:rFonts w:ascii="Calibri" w:eastAsia="Calibri" w:hAnsi="Calibri" w:cs="Calibri"/>
        </w:rPr>
        <w:t>l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>ID C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2"/>
        </w:rPr>
        <w:t>O</w:t>
      </w:r>
      <w:r>
        <w:rPr>
          <w:rFonts w:ascii="Calibri" w:eastAsia="Calibri" w:hAnsi="Calibri" w:cs="Calibri"/>
        </w:rPr>
        <w:t>128</w:t>
      </w:r>
      <w:r>
        <w:rPr>
          <w:rFonts w:ascii="Calibri" w:eastAsia="Calibri" w:hAnsi="Calibri" w:cs="Calibri"/>
          <w:spacing w:val="2"/>
        </w:rPr>
        <w:t>6</w:t>
      </w:r>
      <w:r>
        <w:rPr>
          <w:rFonts w:ascii="Calibri" w:eastAsia="Calibri" w:hAnsi="Calibri" w:cs="Calibri"/>
        </w:rPr>
        <w:t>7688</w:t>
      </w:r>
      <w:r>
        <w:rPr>
          <w:rFonts w:ascii="Calibri" w:eastAsia="Calibri" w:hAnsi="Calibri" w:cs="Calibri"/>
          <w:spacing w:val="-13"/>
        </w:rPr>
        <w:t xml:space="preserve"> </w:t>
      </w:r>
      <w:r>
        <w:rPr>
          <w:rFonts w:ascii="Calibri" w:eastAsia="Calibri" w:hAnsi="Calibri" w:cs="Calibri"/>
        </w:rPr>
        <w:t>|</w:t>
      </w:r>
      <w:r>
        <w:rPr>
          <w:rFonts w:ascii="Calibri" w:eastAsia="Calibri" w:hAnsi="Calibri" w:cs="Calibri"/>
          <w:spacing w:val="2"/>
        </w:rPr>
        <w:t xml:space="preserve"> </w:t>
      </w:r>
      <w:r>
        <w:rPr>
          <w:rFonts w:ascii="Calibri" w:eastAsia="Calibri" w:hAnsi="Calibri" w:cs="Calibri"/>
        </w:rPr>
        <w:t>Co</w:t>
      </w:r>
      <w:r>
        <w:rPr>
          <w:rFonts w:ascii="Calibri" w:eastAsia="Calibri" w:hAnsi="Calibri" w:cs="Calibri"/>
          <w:spacing w:val="-1"/>
        </w:rPr>
        <w:t>m</w:t>
      </w:r>
      <w:r>
        <w:rPr>
          <w:rFonts w:ascii="Calibri" w:eastAsia="Calibri" w:hAnsi="Calibri" w:cs="Calibri"/>
          <w:spacing w:val="3"/>
        </w:rPr>
        <w:t>p</w:t>
      </w:r>
      <w:r>
        <w:rPr>
          <w:rFonts w:ascii="Calibri" w:eastAsia="Calibri" w:hAnsi="Calibri" w:cs="Calibri"/>
          <w:spacing w:val="-1"/>
        </w:rPr>
        <w:t>T</w:t>
      </w:r>
      <w:r>
        <w:rPr>
          <w:rFonts w:ascii="Calibri" w:eastAsia="Calibri" w:hAnsi="Calibri" w:cs="Calibri"/>
        </w:rPr>
        <w:t>IA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1"/>
        </w:rPr>
        <w:t>u</w:t>
      </w:r>
      <w:r>
        <w:rPr>
          <w:rFonts w:ascii="Calibri" w:eastAsia="Calibri" w:hAnsi="Calibri" w:cs="Calibri"/>
        </w:rPr>
        <w:t>rit</w:t>
      </w:r>
      <w:r>
        <w:rPr>
          <w:rFonts w:ascii="Calibri" w:eastAsia="Calibri" w:hAnsi="Calibri" w:cs="Calibri"/>
          <w:spacing w:val="1"/>
        </w:rPr>
        <w:t>y</w:t>
      </w:r>
      <w:r>
        <w:rPr>
          <w:rFonts w:ascii="Calibri" w:eastAsia="Calibri" w:hAnsi="Calibri" w:cs="Calibri"/>
        </w:rPr>
        <w:t>+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</w:rPr>
        <w:t>|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1"/>
        </w:rPr>
        <w:t>T</w:t>
      </w:r>
      <w:r>
        <w:rPr>
          <w:rFonts w:ascii="Calibri" w:eastAsia="Calibri" w:hAnsi="Calibri" w:cs="Calibri"/>
        </w:rPr>
        <w:t>IL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2"/>
        </w:rPr>
        <w:t>(</w:t>
      </w:r>
      <w:r>
        <w:rPr>
          <w:rFonts w:ascii="Calibri" w:eastAsia="Calibri" w:hAnsi="Calibri" w:cs="Calibri"/>
          <w:spacing w:val="-1"/>
        </w:rPr>
        <w:t>T</w:t>
      </w:r>
      <w:r>
        <w:rPr>
          <w:rFonts w:ascii="Calibri" w:eastAsia="Calibri" w:hAnsi="Calibri" w:cs="Calibri"/>
        </w:rPr>
        <w:t>rai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d</w:t>
      </w:r>
      <w:r>
        <w:rPr>
          <w:rFonts w:ascii="Calibri" w:eastAsia="Calibri" w:hAnsi="Calibri" w:cs="Calibri"/>
        </w:rPr>
        <w:t>)</w:t>
      </w:r>
    </w:p>
    <w:p w:rsidR="00F0502C" w:rsidRDefault="00F0502C">
      <w:pPr>
        <w:spacing w:before="2" w:line="200" w:lineRule="exact"/>
      </w:pPr>
    </w:p>
    <w:p w:rsidR="00F0502C" w:rsidRDefault="008F76B9">
      <w:pPr>
        <w:tabs>
          <w:tab w:val="left" w:pos="10800"/>
        </w:tabs>
        <w:spacing w:line="380" w:lineRule="exact"/>
        <w:ind w:left="110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b/>
          <w:color w:val="990000"/>
          <w:w w:val="99"/>
          <w:sz w:val="32"/>
          <w:szCs w:val="32"/>
          <w:u w:val="thick" w:color="DADADA"/>
        </w:rPr>
        <w:t xml:space="preserve"> </w:t>
      </w:r>
      <w:r>
        <w:rPr>
          <w:rFonts w:ascii="Calibri" w:eastAsia="Calibri" w:hAnsi="Calibri" w:cs="Calibri"/>
          <w:b/>
          <w:color w:val="990000"/>
          <w:sz w:val="32"/>
          <w:szCs w:val="32"/>
          <w:u w:val="thick" w:color="DADADA"/>
        </w:rPr>
        <w:t xml:space="preserve">                                                             </w:t>
      </w:r>
      <w:r>
        <w:rPr>
          <w:rFonts w:ascii="Calibri" w:eastAsia="Calibri" w:hAnsi="Calibri" w:cs="Calibri"/>
          <w:b/>
          <w:color w:val="990000"/>
          <w:spacing w:val="-7"/>
          <w:sz w:val="32"/>
          <w:szCs w:val="32"/>
          <w:u w:val="thick" w:color="DADADA"/>
        </w:rPr>
        <w:t xml:space="preserve"> </w:t>
      </w:r>
      <w:r>
        <w:rPr>
          <w:rFonts w:ascii="Calibri" w:eastAsia="Calibri" w:hAnsi="Calibri" w:cs="Calibri"/>
          <w:b/>
          <w:color w:val="990000"/>
          <w:w w:val="99"/>
          <w:sz w:val="32"/>
          <w:szCs w:val="32"/>
          <w:u w:val="thick" w:color="DADADA"/>
        </w:rPr>
        <w:t>Expe</w:t>
      </w:r>
      <w:r>
        <w:rPr>
          <w:rFonts w:ascii="Calibri" w:eastAsia="Calibri" w:hAnsi="Calibri" w:cs="Calibri"/>
          <w:b/>
          <w:color w:val="990000"/>
          <w:spacing w:val="-2"/>
          <w:w w:val="99"/>
          <w:sz w:val="32"/>
          <w:szCs w:val="32"/>
          <w:u w:val="thick" w:color="DADADA"/>
        </w:rPr>
        <w:t>r</w:t>
      </w:r>
      <w:r>
        <w:rPr>
          <w:rFonts w:ascii="Calibri" w:eastAsia="Calibri" w:hAnsi="Calibri" w:cs="Calibri"/>
          <w:b/>
          <w:color w:val="990000"/>
          <w:w w:val="99"/>
          <w:sz w:val="32"/>
          <w:szCs w:val="32"/>
          <w:u w:val="thick" w:color="DADADA"/>
        </w:rPr>
        <w:t>i</w:t>
      </w:r>
      <w:r>
        <w:rPr>
          <w:rFonts w:ascii="Calibri" w:eastAsia="Calibri" w:hAnsi="Calibri" w:cs="Calibri"/>
          <w:b/>
          <w:color w:val="990000"/>
          <w:spacing w:val="3"/>
          <w:w w:val="99"/>
          <w:sz w:val="32"/>
          <w:szCs w:val="32"/>
          <w:u w:val="thick" w:color="DADADA"/>
        </w:rPr>
        <w:t>e</w:t>
      </w:r>
      <w:r>
        <w:rPr>
          <w:rFonts w:ascii="Calibri" w:eastAsia="Calibri" w:hAnsi="Calibri" w:cs="Calibri"/>
          <w:b/>
          <w:color w:val="990000"/>
          <w:spacing w:val="-1"/>
          <w:w w:val="99"/>
          <w:sz w:val="32"/>
          <w:szCs w:val="32"/>
          <w:u w:val="thick" w:color="DADADA"/>
        </w:rPr>
        <w:t>n</w:t>
      </w:r>
      <w:r>
        <w:rPr>
          <w:rFonts w:ascii="Calibri" w:eastAsia="Calibri" w:hAnsi="Calibri" w:cs="Calibri"/>
          <w:b/>
          <w:color w:val="990000"/>
          <w:w w:val="99"/>
          <w:sz w:val="32"/>
          <w:szCs w:val="32"/>
          <w:u w:val="thick" w:color="DADADA"/>
        </w:rPr>
        <w:t xml:space="preserve">ce </w:t>
      </w:r>
      <w:r>
        <w:rPr>
          <w:rFonts w:ascii="Calibri" w:eastAsia="Calibri" w:hAnsi="Calibri" w:cs="Calibri"/>
          <w:b/>
          <w:color w:val="990000"/>
          <w:sz w:val="32"/>
          <w:szCs w:val="32"/>
          <w:u w:val="thick" w:color="DADADA"/>
        </w:rPr>
        <w:tab/>
      </w:r>
    </w:p>
    <w:p w:rsidR="00F0502C" w:rsidRDefault="00F0502C">
      <w:pPr>
        <w:spacing w:before="2" w:line="140" w:lineRule="exact"/>
        <w:rPr>
          <w:sz w:val="14"/>
          <w:szCs w:val="14"/>
        </w:rPr>
      </w:pPr>
    </w:p>
    <w:p w:rsidR="00F0502C" w:rsidRDefault="008F76B9">
      <w:pPr>
        <w:spacing w:before="19"/>
        <w:ind w:left="104" w:right="124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I</w:t>
      </w:r>
      <w:r>
        <w:rPr>
          <w:rFonts w:ascii="Calibri" w:eastAsia="Calibri" w:hAnsi="Calibri" w:cs="Calibri"/>
          <w:b/>
          <w:spacing w:val="1"/>
        </w:rPr>
        <w:t>n</w:t>
      </w:r>
      <w:r>
        <w:rPr>
          <w:rFonts w:ascii="Calibri" w:eastAsia="Calibri" w:hAnsi="Calibri" w:cs="Calibri"/>
          <w:b/>
        </w:rPr>
        <w:t>fo</w:t>
      </w:r>
      <w:r>
        <w:rPr>
          <w:rFonts w:ascii="Calibri" w:eastAsia="Calibri" w:hAnsi="Calibri" w:cs="Calibri"/>
          <w:b/>
          <w:spacing w:val="1"/>
        </w:rPr>
        <w:t>rm</w:t>
      </w:r>
      <w:r>
        <w:rPr>
          <w:rFonts w:ascii="Calibri" w:eastAsia="Calibri" w:hAnsi="Calibri" w:cs="Calibri"/>
          <w:b/>
        </w:rPr>
        <w:t>ation</w:t>
      </w:r>
      <w:r>
        <w:rPr>
          <w:rFonts w:ascii="Calibri" w:eastAsia="Calibri" w:hAnsi="Calibri" w:cs="Calibri"/>
          <w:b/>
          <w:spacing w:val="-9"/>
        </w:rPr>
        <w:t xml:space="preserve"> </w:t>
      </w:r>
      <w:r>
        <w:rPr>
          <w:rFonts w:ascii="Calibri" w:eastAsia="Calibri" w:hAnsi="Calibri" w:cs="Calibri"/>
          <w:b/>
        </w:rPr>
        <w:t>Se</w:t>
      </w:r>
      <w:r>
        <w:rPr>
          <w:rFonts w:ascii="Calibri" w:eastAsia="Calibri" w:hAnsi="Calibri" w:cs="Calibri"/>
          <w:b/>
          <w:spacing w:val="1"/>
        </w:rPr>
        <w:t>cur</w:t>
      </w:r>
      <w:r>
        <w:rPr>
          <w:rFonts w:ascii="Calibri" w:eastAsia="Calibri" w:hAnsi="Calibri" w:cs="Calibri"/>
          <w:b/>
          <w:spacing w:val="-1"/>
        </w:rPr>
        <w:t>i</w:t>
      </w:r>
      <w:r>
        <w:rPr>
          <w:rFonts w:ascii="Calibri" w:eastAsia="Calibri" w:hAnsi="Calibri" w:cs="Calibri"/>
          <w:b/>
        </w:rPr>
        <w:t>ty</w:t>
      </w:r>
      <w:r>
        <w:rPr>
          <w:rFonts w:ascii="Calibri" w:eastAsia="Calibri" w:hAnsi="Calibri" w:cs="Calibri"/>
          <w:b/>
          <w:spacing w:val="-7"/>
        </w:rPr>
        <w:t xml:space="preserve"> </w:t>
      </w:r>
      <w:r>
        <w:rPr>
          <w:rFonts w:ascii="Calibri" w:eastAsia="Calibri" w:hAnsi="Calibri" w:cs="Calibri"/>
          <w:b/>
        </w:rPr>
        <w:t>Anal</w:t>
      </w:r>
      <w:r>
        <w:rPr>
          <w:rFonts w:ascii="Calibri" w:eastAsia="Calibri" w:hAnsi="Calibri" w:cs="Calibri"/>
          <w:b/>
          <w:spacing w:val="-1"/>
        </w:rPr>
        <w:t>y</w:t>
      </w:r>
      <w:r>
        <w:rPr>
          <w:rFonts w:ascii="Calibri" w:eastAsia="Calibri" w:hAnsi="Calibri" w:cs="Calibri"/>
          <w:b/>
        </w:rPr>
        <w:t xml:space="preserve">st                 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b/>
          <w:spacing w:val="34"/>
        </w:rPr>
        <w:t xml:space="preserve"> </w:t>
      </w:r>
      <w:r>
        <w:rPr>
          <w:rFonts w:ascii="Calibri" w:eastAsia="Calibri" w:hAnsi="Calibri" w:cs="Calibri"/>
          <w:b/>
        </w:rPr>
        <w:t>10/2022</w:t>
      </w:r>
      <w:r>
        <w:rPr>
          <w:rFonts w:ascii="Calibri" w:eastAsia="Calibri" w:hAnsi="Calibri" w:cs="Calibri"/>
          <w:b/>
          <w:spacing w:val="-7"/>
        </w:rPr>
        <w:t xml:space="preserve"> </w:t>
      </w:r>
      <w:r>
        <w:rPr>
          <w:rFonts w:ascii="Calibri" w:eastAsia="Calibri" w:hAnsi="Calibri" w:cs="Calibri"/>
          <w:b/>
        </w:rPr>
        <w:t xml:space="preserve">to </w:t>
      </w:r>
      <w:r>
        <w:rPr>
          <w:rFonts w:ascii="Calibri" w:eastAsia="Calibri" w:hAnsi="Calibri" w:cs="Calibri"/>
          <w:b/>
          <w:w w:val="99"/>
        </w:rPr>
        <w:t>05/20</w:t>
      </w:r>
      <w:r>
        <w:rPr>
          <w:rFonts w:ascii="Calibri" w:eastAsia="Calibri" w:hAnsi="Calibri" w:cs="Calibri"/>
          <w:b/>
          <w:spacing w:val="2"/>
          <w:w w:val="99"/>
        </w:rPr>
        <w:t>2</w:t>
      </w:r>
      <w:r>
        <w:rPr>
          <w:rFonts w:ascii="Calibri" w:eastAsia="Calibri" w:hAnsi="Calibri" w:cs="Calibri"/>
          <w:b/>
          <w:w w:val="99"/>
        </w:rPr>
        <w:t>5</w:t>
      </w:r>
    </w:p>
    <w:p w:rsidR="00F0502C" w:rsidRDefault="008F76B9">
      <w:pPr>
        <w:spacing w:before="17"/>
        <w:ind w:left="104" w:right="124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Tata</w:t>
      </w:r>
      <w:r>
        <w:rPr>
          <w:rFonts w:ascii="Calibri" w:eastAsia="Calibri" w:hAnsi="Calibri" w:cs="Calibri"/>
          <w:b/>
          <w:spacing w:val="-3"/>
        </w:rPr>
        <w:t xml:space="preserve"> </w:t>
      </w:r>
      <w:r>
        <w:rPr>
          <w:rFonts w:ascii="Calibri" w:eastAsia="Calibri" w:hAnsi="Calibri" w:cs="Calibri"/>
          <w:b/>
        </w:rPr>
        <w:t>C</w:t>
      </w:r>
      <w:r>
        <w:rPr>
          <w:rFonts w:ascii="Calibri" w:eastAsia="Calibri" w:hAnsi="Calibri" w:cs="Calibri"/>
          <w:b/>
          <w:spacing w:val="1"/>
        </w:rPr>
        <w:t>on</w:t>
      </w:r>
      <w:r>
        <w:rPr>
          <w:rFonts w:ascii="Calibri" w:eastAsia="Calibri" w:hAnsi="Calibri" w:cs="Calibri"/>
          <w:b/>
        </w:rPr>
        <w:t>s</w:t>
      </w:r>
      <w:r>
        <w:rPr>
          <w:rFonts w:ascii="Calibri" w:eastAsia="Calibri" w:hAnsi="Calibri" w:cs="Calibri"/>
          <w:b/>
          <w:spacing w:val="1"/>
        </w:rPr>
        <w:t>u</w:t>
      </w:r>
      <w:r>
        <w:rPr>
          <w:rFonts w:ascii="Calibri" w:eastAsia="Calibri" w:hAnsi="Calibri" w:cs="Calibri"/>
          <w:b/>
          <w:spacing w:val="-1"/>
        </w:rPr>
        <w:t>l</w:t>
      </w:r>
      <w:r>
        <w:rPr>
          <w:rFonts w:ascii="Calibri" w:eastAsia="Calibri" w:hAnsi="Calibri" w:cs="Calibri"/>
          <w:b/>
        </w:rPr>
        <w:t>ta</w:t>
      </w:r>
      <w:r>
        <w:rPr>
          <w:rFonts w:ascii="Calibri" w:eastAsia="Calibri" w:hAnsi="Calibri" w:cs="Calibri"/>
          <w:b/>
          <w:spacing w:val="2"/>
        </w:rPr>
        <w:t>n</w:t>
      </w:r>
      <w:r>
        <w:rPr>
          <w:rFonts w:ascii="Calibri" w:eastAsia="Calibri" w:hAnsi="Calibri" w:cs="Calibri"/>
          <w:b/>
          <w:spacing w:val="1"/>
        </w:rPr>
        <w:t>c</w:t>
      </w:r>
      <w:r>
        <w:rPr>
          <w:rFonts w:ascii="Calibri" w:eastAsia="Calibri" w:hAnsi="Calibri" w:cs="Calibri"/>
          <w:b/>
        </w:rPr>
        <w:t>y</w:t>
      </w:r>
      <w:r>
        <w:rPr>
          <w:rFonts w:ascii="Calibri" w:eastAsia="Calibri" w:hAnsi="Calibri" w:cs="Calibri"/>
          <w:b/>
          <w:spacing w:val="-11"/>
        </w:rPr>
        <w:t xml:space="preserve"> </w:t>
      </w:r>
      <w:r>
        <w:rPr>
          <w:rFonts w:ascii="Calibri" w:eastAsia="Calibri" w:hAnsi="Calibri" w:cs="Calibri"/>
          <w:b/>
        </w:rPr>
        <w:t>Se</w:t>
      </w:r>
      <w:r>
        <w:rPr>
          <w:rFonts w:ascii="Calibri" w:eastAsia="Calibri" w:hAnsi="Calibri" w:cs="Calibri"/>
          <w:b/>
          <w:spacing w:val="1"/>
        </w:rPr>
        <w:t>r</w:t>
      </w:r>
      <w:r>
        <w:rPr>
          <w:rFonts w:ascii="Calibri" w:eastAsia="Calibri" w:hAnsi="Calibri" w:cs="Calibri"/>
          <w:b/>
          <w:spacing w:val="-1"/>
        </w:rPr>
        <w:t>vi</w:t>
      </w:r>
      <w:r>
        <w:rPr>
          <w:rFonts w:ascii="Calibri" w:eastAsia="Calibri" w:hAnsi="Calibri" w:cs="Calibri"/>
          <w:b/>
          <w:spacing w:val="1"/>
        </w:rPr>
        <w:t>c</w:t>
      </w:r>
      <w:r>
        <w:rPr>
          <w:rFonts w:ascii="Calibri" w:eastAsia="Calibri" w:hAnsi="Calibri" w:cs="Calibri"/>
          <w:b/>
        </w:rPr>
        <w:t xml:space="preserve">es                                                  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b/>
          <w:spacing w:val="17"/>
        </w:rPr>
        <w:t xml:space="preserve"> </w:t>
      </w:r>
      <w:r>
        <w:rPr>
          <w:rFonts w:ascii="Calibri" w:eastAsia="Calibri" w:hAnsi="Calibri" w:cs="Calibri"/>
          <w:b/>
          <w:w w:val="99"/>
        </w:rPr>
        <w:t>I</w:t>
      </w:r>
      <w:r>
        <w:rPr>
          <w:rFonts w:ascii="Calibri" w:eastAsia="Calibri" w:hAnsi="Calibri" w:cs="Calibri"/>
          <w:b/>
          <w:spacing w:val="1"/>
          <w:w w:val="99"/>
        </w:rPr>
        <w:t>nd</w:t>
      </w:r>
      <w:r>
        <w:rPr>
          <w:rFonts w:ascii="Calibri" w:eastAsia="Calibri" w:hAnsi="Calibri" w:cs="Calibri"/>
          <w:b/>
          <w:spacing w:val="-1"/>
          <w:w w:val="99"/>
        </w:rPr>
        <w:t>i</w:t>
      </w:r>
      <w:r>
        <w:rPr>
          <w:rFonts w:ascii="Calibri" w:eastAsia="Calibri" w:hAnsi="Calibri" w:cs="Calibri"/>
          <w:b/>
          <w:w w:val="99"/>
        </w:rPr>
        <w:t>a</w:t>
      </w:r>
    </w:p>
    <w:p w:rsidR="00F0502C" w:rsidRDefault="008F76B9">
      <w:pPr>
        <w:spacing w:before="5" w:line="254" w:lineRule="auto"/>
        <w:ind w:left="780" w:right="775" w:hanging="252"/>
        <w:rPr>
          <w:rFonts w:ascii="Calibri" w:eastAsia="Calibri" w:hAnsi="Calibri" w:cs="Calibri"/>
        </w:rPr>
      </w:pPr>
      <w:r>
        <w:rPr>
          <w:rFonts w:ascii="Segoe Fluent Icons" w:eastAsia="Segoe Fluent Icons" w:hAnsi="Segoe Fluent Icons" w:cs="Segoe Fluent Icons"/>
          <w:w w:val="45"/>
        </w:rPr>
        <w:t xml:space="preserve">     </w:t>
      </w:r>
      <w:r>
        <w:rPr>
          <w:rFonts w:ascii="Segoe Fluent Icons" w:eastAsia="Segoe Fluent Icons" w:hAnsi="Segoe Fluent Icons" w:cs="Segoe Fluent Icons"/>
          <w:spacing w:val="4"/>
          <w:w w:val="45"/>
        </w:rPr>
        <w:t xml:space="preserve"> </w:t>
      </w:r>
      <w:r>
        <w:rPr>
          <w:rFonts w:ascii="Calibri" w:eastAsia="Calibri" w:hAnsi="Calibri" w:cs="Calibri"/>
        </w:rPr>
        <w:t>Per</w:t>
      </w:r>
      <w:r>
        <w:rPr>
          <w:rFonts w:ascii="Calibri" w:eastAsia="Calibri" w:hAnsi="Calibri" w:cs="Calibri"/>
          <w:spacing w:val="-1"/>
        </w:rPr>
        <w:t>f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2"/>
        </w:rPr>
        <w:t>r</w:t>
      </w:r>
      <w:r>
        <w:rPr>
          <w:rFonts w:ascii="Calibri" w:eastAsia="Calibri" w:hAnsi="Calibri" w:cs="Calibri"/>
          <w:spacing w:val="-1"/>
        </w:rPr>
        <w:t>me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>M</w:t>
      </w:r>
      <w:r>
        <w:rPr>
          <w:rFonts w:ascii="Calibri" w:eastAsia="Calibri" w:hAnsi="Calibri" w:cs="Calibri"/>
          <w:spacing w:val="2"/>
        </w:rPr>
        <w:t>S</w:t>
      </w:r>
      <w:r>
        <w:rPr>
          <w:rFonts w:ascii="Calibri" w:eastAsia="Calibri" w:hAnsi="Calibri" w:cs="Calibri"/>
        </w:rPr>
        <w:t>SP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SOC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3"/>
        </w:rPr>
        <w:t>r</w:t>
      </w:r>
      <w:r>
        <w:rPr>
          <w:rFonts w:ascii="Calibri" w:eastAsia="Calibri" w:hAnsi="Calibri" w:cs="Calibri"/>
          <w:spacing w:val="-1"/>
        </w:rPr>
        <w:t>es</w:t>
      </w:r>
      <w:r>
        <w:rPr>
          <w:rFonts w:ascii="Calibri" w:eastAsia="Calibri" w:hAnsi="Calibri" w:cs="Calibri"/>
          <w:spacing w:val="1"/>
        </w:rPr>
        <w:t>p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1"/>
        </w:rPr>
        <w:t>ns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b</w:t>
      </w:r>
      <w:r>
        <w:rPr>
          <w:rFonts w:ascii="Calibri" w:eastAsia="Calibri" w:hAnsi="Calibri" w:cs="Calibri"/>
        </w:rPr>
        <w:t>ilities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1"/>
        </w:rPr>
        <w:t>f</w:t>
      </w:r>
      <w:r>
        <w:rPr>
          <w:rFonts w:ascii="Calibri" w:eastAsia="Calibri" w:hAnsi="Calibri" w:cs="Calibri"/>
        </w:rPr>
        <w:t>or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co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ti</w:t>
      </w:r>
      <w:r>
        <w:rPr>
          <w:rFonts w:ascii="Calibri" w:eastAsia="Calibri" w:hAnsi="Calibri" w:cs="Calibri"/>
          <w:spacing w:val="1"/>
        </w:rPr>
        <w:t>nu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1"/>
        </w:rPr>
        <w:t>u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rFonts w:ascii="Calibri" w:eastAsia="Calibri" w:hAnsi="Calibri" w:cs="Calibri"/>
        </w:rPr>
        <w:t>mo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it</w:t>
      </w:r>
      <w:r>
        <w:rPr>
          <w:rFonts w:ascii="Calibri" w:eastAsia="Calibri" w:hAnsi="Calibri" w:cs="Calibri"/>
          <w:spacing w:val="3"/>
        </w:rPr>
        <w:t>o</w:t>
      </w:r>
      <w:r>
        <w:rPr>
          <w:rFonts w:ascii="Calibri" w:eastAsia="Calibri" w:hAnsi="Calibri" w:cs="Calibri"/>
        </w:rPr>
        <w:t>ri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g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1"/>
        </w:rPr>
        <w:t>u</w:t>
      </w:r>
      <w:r>
        <w:rPr>
          <w:rFonts w:ascii="Calibri" w:eastAsia="Calibri" w:hAnsi="Calibri" w:cs="Calibri"/>
        </w:rPr>
        <w:t>rity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1"/>
        </w:rPr>
        <w:t>a</w:t>
      </w:r>
      <w:r>
        <w:rPr>
          <w:rFonts w:ascii="Calibri" w:eastAsia="Calibri" w:hAnsi="Calibri" w:cs="Calibri"/>
        </w:rPr>
        <w:t>l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rts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in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1"/>
        </w:rPr>
        <w:t>u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3"/>
        </w:rPr>
        <w:t>o</w:t>
      </w:r>
      <w:r>
        <w:rPr>
          <w:rFonts w:ascii="Calibri" w:eastAsia="Calibri" w:hAnsi="Calibri" w:cs="Calibri"/>
          <w:spacing w:val="-1"/>
        </w:rPr>
        <w:t>me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3"/>
        </w:rPr>
        <w:t>n</w:t>
      </w:r>
      <w:r>
        <w:rPr>
          <w:rFonts w:ascii="Calibri" w:eastAsia="Calibri" w:hAnsi="Calibri" w:cs="Calibri"/>
          <w:spacing w:val="-1"/>
        </w:rPr>
        <w:t>v</w:t>
      </w:r>
      <w:r>
        <w:rPr>
          <w:rFonts w:ascii="Calibri" w:eastAsia="Calibri" w:hAnsi="Calibri" w:cs="Calibri"/>
        </w:rPr>
        <w:t>iro</w:t>
      </w:r>
      <w:r>
        <w:rPr>
          <w:rFonts w:ascii="Calibri" w:eastAsia="Calibri" w:hAnsi="Calibri" w:cs="Calibri"/>
          <w:spacing w:val="1"/>
        </w:rPr>
        <w:t>nm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rFonts w:ascii="Calibri" w:eastAsia="Calibri" w:hAnsi="Calibri" w:cs="Calibri"/>
        </w:rPr>
        <w:t>ag</w:t>
      </w:r>
      <w:r>
        <w:rPr>
          <w:rFonts w:ascii="Calibri" w:eastAsia="Calibri" w:hAnsi="Calibri" w:cs="Calibri"/>
          <w:spacing w:val="1"/>
        </w:rPr>
        <w:t>a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 xml:space="preserve">t </w:t>
      </w:r>
      <w:r>
        <w:rPr>
          <w:rFonts w:ascii="Calibri" w:eastAsia="Calibri" w:hAnsi="Calibri" w:cs="Calibri"/>
          <w:spacing w:val="-1"/>
        </w:rPr>
        <w:t>se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1"/>
        </w:rPr>
        <w:t>u</w:t>
      </w:r>
      <w:r>
        <w:rPr>
          <w:rFonts w:ascii="Calibri" w:eastAsia="Calibri" w:hAnsi="Calibri" w:cs="Calibri"/>
        </w:rPr>
        <w:t>rity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1"/>
        </w:rPr>
        <w:t>th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</w:rPr>
        <w:t>s.</w:t>
      </w:r>
    </w:p>
    <w:p w:rsidR="00F0502C" w:rsidRDefault="008F76B9">
      <w:pPr>
        <w:spacing w:line="240" w:lineRule="exact"/>
        <w:ind w:left="528"/>
        <w:rPr>
          <w:rFonts w:ascii="Calibri" w:eastAsia="Calibri" w:hAnsi="Calibri" w:cs="Calibri"/>
        </w:rPr>
      </w:pPr>
      <w:r>
        <w:rPr>
          <w:rFonts w:ascii="Segoe Fluent Icons" w:eastAsia="Segoe Fluent Icons" w:hAnsi="Segoe Fluent Icons" w:cs="Segoe Fluent Icons"/>
          <w:w w:val="45"/>
        </w:rPr>
        <w:t xml:space="preserve">     </w:t>
      </w:r>
      <w:r>
        <w:rPr>
          <w:rFonts w:ascii="Segoe Fluent Icons" w:eastAsia="Segoe Fluent Icons" w:hAnsi="Segoe Fluent Icons" w:cs="Segoe Fluent Icons"/>
          <w:spacing w:val="4"/>
          <w:w w:val="45"/>
        </w:rPr>
        <w:t xml:space="preserve"> </w:t>
      </w:r>
      <w:r>
        <w:rPr>
          <w:rFonts w:ascii="Calibri" w:eastAsia="Calibri" w:hAnsi="Calibri" w:cs="Calibri"/>
        </w:rPr>
        <w:t>M</w:t>
      </w:r>
      <w:r>
        <w:rPr>
          <w:rFonts w:ascii="Calibri" w:eastAsia="Calibri" w:hAnsi="Calibri" w:cs="Calibri"/>
          <w:spacing w:val="1"/>
        </w:rPr>
        <w:t>on</w:t>
      </w:r>
      <w:r>
        <w:rPr>
          <w:rFonts w:ascii="Calibri" w:eastAsia="Calibri" w:hAnsi="Calibri" w:cs="Calibri"/>
        </w:rPr>
        <w:t>it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d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  <w:spacing w:val="-1"/>
        </w:rPr>
        <w:t>v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tig</w:t>
      </w:r>
      <w:r>
        <w:rPr>
          <w:rFonts w:ascii="Calibri" w:eastAsia="Calibri" w:hAnsi="Calibri" w:cs="Calibri"/>
          <w:spacing w:val="1"/>
        </w:rPr>
        <w:t>a</w:t>
      </w:r>
      <w:r>
        <w:rPr>
          <w:rFonts w:ascii="Calibri" w:eastAsia="Calibri" w:hAnsi="Calibri" w:cs="Calibri"/>
        </w:rPr>
        <w:t>ted,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rFonts w:ascii="Calibri" w:eastAsia="Calibri" w:hAnsi="Calibri" w:cs="Calibri"/>
          <w:spacing w:val="1"/>
        </w:rPr>
        <w:t>an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m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d</w:t>
      </w:r>
      <w:r>
        <w:rPr>
          <w:rFonts w:ascii="Calibri" w:eastAsia="Calibri" w:hAnsi="Calibri" w:cs="Calibri"/>
        </w:rPr>
        <w:t>ia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>ndp</w:t>
      </w:r>
      <w:r>
        <w:rPr>
          <w:rFonts w:ascii="Calibri" w:eastAsia="Calibri" w:hAnsi="Calibri" w:cs="Calibri"/>
        </w:rPr>
        <w:t>oi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1"/>
        </w:rPr>
        <w:t>h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1"/>
        </w:rPr>
        <w:t>u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g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Micr</w:t>
      </w:r>
      <w:r>
        <w:rPr>
          <w:rFonts w:ascii="Calibri" w:eastAsia="Calibri" w:hAnsi="Calibri" w:cs="Calibri"/>
          <w:spacing w:val="3"/>
        </w:rPr>
        <w:t>o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-1"/>
        </w:rPr>
        <w:t>f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  <w:spacing w:val="-1"/>
        </w:rPr>
        <w:t>fe</w:t>
      </w:r>
      <w:r>
        <w:rPr>
          <w:rFonts w:ascii="Calibri" w:eastAsia="Calibri" w:hAnsi="Calibri" w:cs="Calibri"/>
          <w:spacing w:val="1"/>
        </w:rPr>
        <w:t>nd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f</w:t>
      </w:r>
      <w:r>
        <w:rPr>
          <w:rFonts w:ascii="Calibri" w:eastAsia="Calibri" w:hAnsi="Calibri" w:cs="Calibri"/>
        </w:rPr>
        <w:t>or</w:t>
      </w:r>
      <w:r>
        <w:rPr>
          <w:rFonts w:ascii="Calibri" w:eastAsia="Calibri" w:hAnsi="Calibri" w:cs="Calibri"/>
          <w:spacing w:val="1"/>
        </w:rPr>
        <w:t xml:space="preserve"> Endp</w:t>
      </w:r>
      <w:r>
        <w:rPr>
          <w:rFonts w:ascii="Calibri" w:eastAsia="Calibri" w:hAnsi="Calibri" w:cs="Calibri"/>
        </w:rPr>
        <w:t>oi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w</w:t>
      </w:r>
      <w:r>
        <w:rPr>
          <w:rFonts w:ascii="Calibri" w:eastAsia="Calibri" w:hAnsi="Calibri" w:cs="Calibri"/>
        </w:rPr>
        <w:t>it</w:t>
      </w:r>
      <w:r>
        <w:rPr>
          <w:rFonts w:ascii="Calibri" w:eastAsia="Calibri" w:hAnsi="Calibri" w:cs="Calibri"/>
          <w:spacing w:val="1"/>
        </w:rPr>
        <w:t>h</w:t>
      </w:r>
      <w:r>
        <w:rPr>
          <w:rFonts w:ascii="Calibri" w:eastAsia="Calibri" w:hAnsi="Calibri" w:cs="Calibri"/>
        </w:rPr>
        <w:t>in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1"/>
        </w:rPr>
        <w:t>a</w:t>
      </w:r>
      <w:r>
        <w:rPr>
          <w:rFonts w:ascii="Calibri" w:eastAsia="Calibri" w:hAnsi="Calibri" w:cs="Calibri"/>
        </w:rPr>
        <w:t>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ter</w:t>
      </w:r>
      <w:r>
        <w:rPr>
          <w:rFonts w:ascii="Calibri" w:eastAsia="Calibri" w:hAnsi="Calibri" w:cs="Calibri"/>
          <w:spacing w:val="1"/>
        </w:rPr>
        <w:t>p</w:t>
      </w:r>
      <w:r>
        <w:rPr>
          <w:rFonts w:ascii="Calibri" w:eastAsia="Calibri" w:hAnsi="Calibri" w:cs="Calibri"/>
        </w:rPr>
        <w:t>ri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e</w:t>
      </w:r>
    </w:p>
    <w:p w:rsidR="00F0502C" w:rsidRDefault="008F76B9">
      <w:pPr>
        <w:spacing w:before="15"/>
        <w:ind w:left="78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se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1"/>
        </w:rPr>
        <w:t>u</w:t>
      </w:r>
      <w:r>
        <w:rPr>
          <w:rFonts w:ascii="Calibri" w:eastAsia="Calibri" w:hAnsi="Calibri" w:cs="Calibri"/>
        </w:rPr>
        <w:t>rity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3"/>
        </w:rPr>
        <w:t>n</w:t>
      </w:r>
      <w:r>
        <w:rPr>
          <w:rFonts w:ascii="Calibri" w:eastAsia="Calibri" w:hAnsi="Calibri" w:cs="Calibri"/>
          <w:spacing w:val="-1"/>
        </w:rPr>
        <w:t>v</w:t>
      </w:r>
      <w:r>
        <w:rPr>
          <w:rFonts w:ascii="Calibri" w:eastAsia="Calibri" w:hAnsi="Calibri" w:cs="Calibri"/>
        </w:rPr>
        <w:t>iro</w:t>
      </w:r>
      <w:r>
        <w:rPr>
          <w:rFonts w:ascii="Calibri" w:eastAsia="Calibri" w:hAnsi="Calibri" w:cs="Calibri"/>
          <w:spacing w:val="1"/>
        </w:rPr>
        <w:t>nm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t.</w:t>
      </w:r>
    </w:p>
    <w:p w:rsidR="00F0502C" w:rsidRDefault="008F76B9">
      <w:pPr>
        <w:spacing w:before="5"/>
        <w:ind w:left="528"/>
        <w:rPr>
          <w:rFonts w:ascii="Calibri" w:eastAsia="Calibri" w:hAnsi="Calibri" w:cs="Calibri"/>
        </w:rPr>
      </w:pPr>
      <w:r>
        <w:rPr>
          <w:rFonts w:ascii="Segoe Fluent Icons" w:eastAsia="Segoe Fluent Icons" w:hAnsi="Segoe Fluent Icons" w:cs="Segoe Fluent Icons"/>
          <w:w w:val="45"/>
        </w:rPr>
        <w:t xml:space="preserve">     </w:t>
      </w:r>
      <w:r>
        <w:rPr>
          <w:rFonts w:ascii="Segoe Fluent Icons" w:eastAsia="Segoe Fluent Icons" w:hAnsi="Segoe Fluent Icons" w:cs="Segoe Fluent Icons"/>
          <w:spacing w:val="4"/>
          <w:w w:val="45"/>
        </w:rPr>
        <w:t xml:space="preserve"> 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1"/>
        </w:rPr>
        <w:t>es</w:t>
      </w:r>
      <w:r>
        <w:rPr>
          <w:rFonts w:ascii="Calibri" w:eastAsia="Calibri" w:hAnsi="Calibri" w:cs="Calibri"/>
          <w:spacing w:val="1"/>
        </w:rPr>
        <w:t>p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1"/>
        </w:rPr>
        <w:t>nd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5"/>
        </w:rPr>
        <w:t>l</w:t>
      </w:r>
      <w:r>
        <w:rPr>
          <w:rFonts w:ascii="Calibri" w:eastAsia="Calibri" w:hAnsi="Calibri" w:cs="Calibri"/>
          <w:spacing w:val="-1"/>
        </w:rPr>
        <w:t>-</w:t>
      </w:r>
      <w:r>
        <w:rPr>
          <w:rFonts w:ascii="Calibri" w:eastAsia="Calibri" w:hAnsi="Calibri" w:cs="Calibri"/>
        </w:rPr>
        <w:t>ti</w:t>
      </w:r>
      <w:r>
        <w:rPr>
          <w:rFonts w:ascii="Calibri" w:eastAsia="Calibri" w:hAnsi="Calibri" w:cs="Calibri"/>
          <w:spacing w:val="2"/>
        </w:rPr>
        <w:t>m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aler</w:t>
      </w:r>
      <w:r>
        <w:rPr>
          <w:rFonts w:ascii="Calibri" w:eastAsia="Calibri" w:hAnsi="Calibri" w:cs="Calibri"/>
          <w:spacing w:val="3"/>
        </w:rPr>
        <w:t>t</w:t>
      </w:r>
      <w:r>
        <w:rPr>
          <w:rFonts w:ascii="Calibri" w:eastAsia="Calibri" w:hAnsi="Calibri" w:cs="Calibri"/>
          <w:spacing w:val="1"/>
        </w:rPr>
        <w:t>s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1"/>
        </w:rPr>
        <w:t>p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1"/>
        </w:rPr>
        <w:t>f</w:t>
      </w:r>
      <w:r>
        <w:rPr>
          <w:rFonts w:ascii="Calibri" w:eastAsia="Calibri" w:hAnsi="Calibri" w:cs="Calibri"/>
        </w:rPr>
        <w:t>orm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</w:rPr>
        <w:t>ria</w:t>
      </w:r>
      <w:r>
        <w:rPr>
          <w:rFonts w:ascii="Calibri" w:eastAsia="Calibri" w:hAnsi="Calibri" w:cs="Calibri"/>
          <w:spacing w:val="3"/>
        </w:rPr>
        <w:t>g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1"/>
        </w:rPr>
        <w:t>an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ex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3"/>
        </w:rPr>
        <w:t>u</w:t>
      </w:r>
      <w:r>
        <w:rPr>
          <w:rFonts w:ascii="Calibri" w:eastAsia="Calibri" w:hAnsi="Calibri" w:cs="Calibri"/>
        </w:rPr>
        <w:t>ted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ola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</w:rPr>
        <w:t>io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1"/>
        </w:rPr>
        <w:t>qu</w:t>
      </w:r>
      <w:r>
        <w:rPr>
          <w:rFonts w:ascii="Calibri" w:eastAsia="Calibri" w:hAnsi="Calibri" w:cs="Calibri"/>
        </w:rPr>
        <w:t>ara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ti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1"/>
        </w:rPr>
        <w:t>an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m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d</w:t>
      </w:r>
      <w:r>
        <w:rPr>
          <w:rFonts w:ascii="Calibri" w:eastAsia="Calibri" w:hAnsi="Calibri" w:cs="Calibri"/>
        </w:rPr>
        <w:t>ia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</w:rPr>
        <w:t>ion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1"/>
        </w:rPr>
        <w:t>a</w:t>
      </w:r>
      <w:r>
        <w:rPr>
          <w:rFonts w:ascii="Calibri" w:eastAsia="Calibri" w:hAnsi="Calibri" w:cs="Calibri"/>
        </w:rPr>
        <w:t>ctio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v</w:t>
      </w:r>
      <w:r>
        <w:rPr>
          <w:rFonts w:ascii="Calibri" w:eastAsia="Calibri" w:hAnsi="Calibri" w:cs="Calibri"/>
        </w:rPr>
        <w:t>ia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MD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</w:rPr>
        <w:t>.</w:t>
      </w:r>
    </w:p>
    <w:p w:rsidR="00F0502C" w:rsidRDefault="008F76B9">
      <w:pPr>
        <w:spacing w:before="8"/>
        <w:ind w:left="528"/>
        <w:rPr>
          <w:rFonts w:ascii="Calibri" w:eastAsia="Calibri" w:hAnsi="Calibri" w:cs="Calibri"/>
        </w:rPr>
      </w:pPr>
      <w:r>
        <w:rPr>
          <w:rFonts w:ascii="Segoe Fluent Icons" w:eastAsia="Segoe Fluent Icons" w:hAnsi="Segoe Fluent Icons" w:cs="Segoe Fluent Icons"/>
          <w:w w:val="45"/>
        </w:rPr>
        <w:t xml:space="preserve">     </w:t>
      </w:r>
      <w:r>
        <w:rPr>
          <w:rFonts w:ascii="Segoe Fluent Icons" w:eastAsia="Segoe Fluent Icons" w:hAnsi="Segoe Fluent Icons" w:cs="Segoe Fluent Icons"/>
          <w:spacing w:val="4"/>
          <w:w w:val="45"/>
        </w:rPr>
        <w:t xml:space="preserve"> 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du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fa</w:t>
      </w:r>
      <w:r>
        <w:rPr>
          <w:rFonts w:ascii="Calibri" w:eastAsia="Calibri" w:hAnsi="Calibri" w:cs="Calibri"/>
          <w:spacing w:val="2"/>
        </w:rPr>
        <w:t>l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1"/>
        </w:rPr>
        <w:t>p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2"/>
        </w:rPr>
        <w:t>t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v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2"/>
        </w:rPr>
        <w:t>s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1"/>
        </w:rPr>
        <w:t>u</w:t>
      </w:r>
      <w:r>
        <w:rPr>
          <w:rFonts w:ascii="Calibri" w:eastAsia="Calibri" w:hAnsi="Calibri" w:cs="Calibri"/>
        </w:rPr>
        <w:t>ri</w:t>
      </w:r>
      <w:r>
        <w:rPr>
          <w:rFonts w:ascii="Calibri" w:eastAsia="Calibri" w:hAnsi="Calibri" w:cs="Calibri"/>
          <w:spacing w:val="3"/>
        </w:rPr>
        <w:t>t</w:t>
      </w:r>
      <w:r>
        <w:rPr>
          <w:rFonts w:ascii="Calibri" w:eastAsia="Calibri" w:hAnsi="Calibri" w:cs="Calibri"/>
        </w:rPr>
        <w:t>y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1"/>
        </w:rPr>
        <w:t>a</w:t>
      </w:r>
      <w:r>
        <w:rPr>
          <w:rFonts w:ascii="Calibri" w:eastAsia="Calibri" w:hAnsi="Calibri" w:cs="Calibri"/>
        </w:rPr>
        <w:t>l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rts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1"/>
        </w:rPr>
        <w:t>b</w:t>
      </w:r>
      <w:r>
        <w:rPr>
          <w:rFonts w:ascii="Calibri" w:eastAsia="Calibri" w:hAnsi="Calibri" w:cs="Calibri"/>
        </w:rPr>
        <w:t>y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20%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1"/>
        </w:rPr>
        <w:t>th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1"/>
        </w:rPr>
        <w:t>ou</w:t>
      </w:r>
      <w:r>
        <w:rPr>
          <w:rFonts w:ascii="Calibri" w:eastAsia="Calibri" w:hAnsi="Calibri" w:cs="Calibri"/>
        </w:rPr>
        <w:t>gh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fin</w:t>
      </w:r>
      <w:r>
        <w:rPr>
          <w:rFonts w:ascii="Calibri" w:eastAsia="Calibri" w:hAnsi="Calibri" w:cs="Calibri"/>
          <w:spacing w:val="4"/>
        </w:rPr>
        <w:t>e</w:t>
      </w:r>
      <w:r>
        <w:rPr>
          <w:rFonts w:ascii="Calibri" w:eastAsia="Calibri" w:hAnsi="Calibri" w:cs="Calibri"/>
          <w:spacing w:val="-1"/>
        </w:rPr>
        <w:t>-</w:t>
      </w:r>
      <w:r>
        <w:rPr>
          <w:rFonts w:ascii="Calibri" w:eastAsia="Calibri" w:hAnsi="Calibri" w:cs="Calibri"/>
          <w:spacing w:val="3"/>
        </w:rPr>
        <w:t>t</w:t>
      </w:r>
      <w:r>
        <w:rPr>
          <w:rFonts w:ascii="Calibri" w:eastAsia="Calibri" w:hAnsi="Calibri" w:cs="Calibri"/>
          <w:spacing w:val="1"/>
        </w:rPr>
        <w:t>un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g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</w:rPr>
        <w:t>SI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</w:rPr>
        <w:t>M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1"/>
        </w:rPr>
        <w:t>u</w:t>
      </w:r>
      <w:r>
        <w:rPr>
          <w:rFonts w:ascii="Calibri" w:eastAsia="Calibri" w:hAnsi="Calibri" w:cs="Calibri"/>
        </w:rPr>
        <w:t>l</w:t>
      </w:r>
      <w:r>
        <w:rPr>
          <w:rFonts w:ascii="Calibri" w:eastAsia="Calibri" w:hAnsi="Calibri" w:cs="Calibri"/>
          <w:spacing w:val="-1"/>
        </w:rPr>
        <w:t>es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impr</w:t>
      </w:r>
      <w:r>
        <w:rPr>
          <w:rFonts w:ascii="Calibri" w:eastAsia="Calibri" w:hAnsi="Calibri" w:cs="Calibri"/>
          <w:spacing w:val="1"/>
        </w:rPr>
        <w:t>ov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g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2"/>
        </w:rPr>
        <w:t>S</w:t>
      </w:r>
      <w:r>
        <w:rPr>
          <w:rFonts w:ascii="Calibri" w:eastAsia="Calibri" w:hAnsi="Calibri" w:cs="Calibri"/>
        </w:rPr>
        <w:t>OC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am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f</w:t>
      </w:r>
      <w:r>
        <w:rPr>
          <w:rFonts w:ascii="Calibri" w:eastAsia="Calibri" w:hAnsi="Calibri" w:cs="Calibri"/>
          <w:spacing w:val="-1"/>
        </w:rPr>
        <w:t>f</w:t>
      </w:r>
      <w:r>
        <w:rPr>
          <w:rFonts w:ascii="Calibri" w:eastAsia="Calibri" w:hAnsi="Calibri" w:cs="Calibri"/>
        </w:rPr>
        <w:t>ici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1"/>
        </w:rPr>
        <w:t>y</w:t>
      </w:r>
      <w:r>
        <w:rPr>
          <w:rFonts w:ascii="Calibri" w:eastAsia="Calibri" w:hAnsi="Calibri" w:cs="Calibri"/>
        </w:rPr>
        <w:t>.</w:t>
      </w:r>
    </w:p>
    <w:p w:rsidR="00F0502C" w:rsidRDefault="008F76B9">
      <w:pPr>
        <w:spacing w:before="5" w:line="254" w:lineRule="auto"/>
        <w:ind w:left="780" w:right="672" w:hanging="252"/>
        <w:rPr>
          <w:rFonts w:ascii="Calibri" w:eastAsia="Calibri" w:hAnsi="Calibri" w:cs="Calibri"/>
        </w:rPr>
      </w:pPr>
      <w:r>
        <w:rPr>
          <w:rFonts w:ascii="Segoe Fluent Icons" w:eastAsia="Segoe Fluent Icons" w:hAnsi="Segoe Fluent Icons" w:cs="Segoe Fluent Icons"/>
          <w:w w:val="45"/>
        </w:rPr>
        <w:t xml:space="preserve">     </w:t>
      </w:r>
      <w:r>
        <w:rPr>
          <w:rFonts w:ascii="Segoe Fluent Icons" w:eastAsia="Segoe Fluent Icons" w:hAnsi="Segoe Fluent Icons" w:cs="Segoe Fluent Icons"/>
          <w:spacing w:val="4"/>
          <w:w w:val="45"/>
        </w:rPr>
        <w:t xml:space="preserve"> </w:t>
      </w:r>
      <w:r>
        <w:rPr>
          <w:rFonts w:ascii="Calibri" w:eastAsia="Calibri" w:hAnsi="Calibri" w:cs="Calibri"/>
        </w:rPr>
        <w:t>Led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tri</w:t>
      </w:r>
      <w:r>
        <w:rPr>
          <w:rFonts w:ascii="Calibri" w:eastAsia="Calibri" w:hAnsi="Calibri" w:cs="Calibri"/>
          <w:spacing w:val="1"/>
        </w:rPr>
        <w:t>a</w:t>
      </w:r>
      <w:r>
        <w:rPr>
          <w:rFonts w:ascii="Calibri" w:eastAsia="Calibri" w:hAnsi="Calibri" w:cs="Calibri"/>
        </w:rPr>
        <w:t>ge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1"/>
        </w:rPr>
        <w:t>an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  <w:spacing w:val="-1"/>
        </w:rPr>
        <w:t>v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tig</w:t>
      </w:r>
      <w:r>
        <w:rPr>
          <w:rFonts w:ascii="Calibri" w:eastAsia="Calibri" w:hAnsi="Calibri" w:cs="Calibri"/>
          <w:spacing w:val="1"/>
        </w:rPr>
        <w:t>a</w:t>
      </w:r>
      <w:r>
        <w:rPr>
          <w:rFonts w:ascii="Calibri" w:eastAsia="Calibri" w:hAnsi="Calibri" w:cs="Calibri"/>
        </w:rPr>
        <w:t>ti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n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1"/>
        </w:rPr>
        <w:t>P</w:t>
      </w:r>
      <w:r>
        <w:rPr>
          <w:rFonts w:ascii="Calibri" w:eastAsia="Calibri" w:hAnsi="Calibri" w:cs="Calibri"/>
        </w:rPr>
        <w:t>1/P2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1"/>
        </w:rPr>
        <w:t>s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1"/>
        </w:rPr>
        <w:t>u</w:t>
      </w:r>
      <w:r>
        <w:rPr>
          <w:rFonts w:ascii="Calibri" w:eastAsia="Calibri" w:hAnsi="Calibri" w:cs="Calibri"/>
        </w:rPr>
        <w:t>rity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ci</w:t>
      </w:r>
      <w:r>
        <w:rPr>
          <w:rFonts w:ascii="Calibri" w:eastAsia="Calibri" w:hAnsi="Calibri" w:cs="Calibri"/>
          <w:spacing w:val="4"/>
        </w:rPr>
        <w:t>d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ts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4"/>
        </w:rPr>
        <w:t>n</w:t>
      </w:r>
      <w:r>
        <w:rPr>
          <w:rFonts w:ascii="Calibri" w:eastAsia="Calibri" w:hAnsi="Calibri" w:cs="Calibri"/>
          <w:spacing w:val="-1"/>
        </w:rPr>
        <w:t>v</w:t>
      </w:r>
      <w:r>
        <w:rPr>
          <w:rFonts w:ascii="Calibri" w:eastAsia="Calibri" w:hAnsi="Calibri" w:cs="Calibri"/>
          <w:spacing w:val="3"/>
        </w:rPr>
        <w:t>o</w:t>
      </w:r>
      <w:r>
        <w:rPr>
          <w:rFonts w:ascii="Calibri" w:eastAsia="Calibri" w:hAnsi="Calibri" w:cs="Calibri"/>
        </w:rPr>
        <w:t>l</w:t>
      </w:r>
      <w:r>
        <w:rPr>
          <w:rFonts w:ascii="Calibri" w:eastAsia="Calibri" w:hAnsi="Calibri" w:cs="Calibri"/>
          <w:spacing w:val="-1"/>
        </w:rPr>
        <w:t>v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g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1"/>
        </w:rPr>
        <w:t>an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  <w:spacing w:val="3"/>
        </w:rPr>
        <w:t>o</w:t>
      </w:r>
      <w:r>
        <w:rPr>
          <w:rFonts w:ascii="Calibri" w:eastAsia="Calibri" w:hAnsi="Calibri" w:cs="Calibri"/>
          <w:spacing w:val="-1"/>
        </w:rPr>
        <w:t>mw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3"/>
        </w:rPr>
        <w:t>r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11"/>
        </w:rPr>
        <w:t xml:space="preserve"> </w:t>
      </w:r>
      <w:r>
        <w:rPr>
          <w:rFonts w:ascii="Calibri" w:eastAsia="Calibri" w:hAnsi="Calibri" w:cs="Calibri"/>
          <w:spacing w:val="1"/>
        </w:rPr>
        <w:t>ph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  <w:spacing w:val="1"/>
        </w:rPr>
        <w:t>h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g,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la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ral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mo</w:t>
      </w:r>
      <w:r>
        <w:rPr>
          <w:rFonts w:ascii="Calibri" w:eastAsia="Calibri" w:hAnsi="Calibri" w:cs="Calibri"/>
          <w:spacing w:val="1"/>
        </w:rPr>
        <w:t>v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m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t,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1"/>
        </w:rPr>
        <w:t>an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1"/>
        </w:rPr>
        <w:t>d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</w:rPr>
        <w:t xml:space="preserve">a 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x</w:t>
      </w:r>
      <w:r>
        <w:rPr>
          <w:rFonts w:ascii="Calibri" w:eastAsia="Calibri" w:hAnsi="Calibri" w:cs="Calibri"/>
          <w:spacing w:val="-1"/>
        </w:rPr>
        <w:t>f</w:t>
      </w:r>
      <w:r>
        <w:rPr>
          <w:rFonts w:ascii="Calibri" w:eastAsia="Calibri" w:hAnsi="Calibri" w:cs="Calibri"/>
        </w:rPr>
        <w:t>iltr</w:t>
      </w:r>
      <w:r>
        <w:rPr>
          <w:rFonts w:ascii="Calibri" w:eastAsia="Calibri" w:hAnsi="Calibri" w:cs="Calibri"/>
          <w:spacing w:val="1"/>
        </w:rPr>
        <w:t>a</w:t>
      </w:r>
      <w:r>
        <w:rPr>
          <w:rFonts w:ascii="Calibri" w:eastAsia="Calibri" w:hAnsi="Calibri" w:cs="Calibri"/>
        </w:rPr>
        <w:t>ti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n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1"/>
        </w:rPr>
        <w:t>u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g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SI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</w:rPr>
        <w:t>M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2"/>
        </w:rPr>
        <w:t>E</w:t>
      </w:r>
      <w:r>
        <w:rPr>
          <w:rFonts w:ascii="Calibri" w:eastAsia="Calibri" w:hAnsi="Calibri" w:cs="Calibri"/>
        </w:rPr>
        <w:t>DR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ol</w:t>
      </w:r>
      <w:r>
        <w:rPr>
          <w:rFonts w:ascii="Calibri" w:eastAsia="Calibri" w:hAnsi="Calibri" w:cs="Calibri"/>
          <w:spacing w:val="1"/>
        </w:rPr>
        <w:t>u</w:t>
      </w:r>
      <w:r>
        <w:rPr>
          <w:rFonts w:ascii="Calibri" w:eastAsia="Calibri" w:hAnsi="Calibri" w:cs="Calibri"/>
        </w:rPr>
        <w:t>ti</w:t>
      </w:r>
      <w:r>
        <w:rPr>
          <w:rFonts w:ascii="Calibri" w:eastAsia="Calibri" w:hAnsi="Calibri" w:cs="Calibri"/>
          <w:spacing w:val="1"/>
        </w:rPr>
        <w:t>on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.</w:t>
      </w:r>
    </w:p>
    <w:p w:rsidR="00F0502C" w:rsidRDefault="008F76B9">
      <w:pPr>
        <w:spacing w:line="240" w:lineRule="exact"/>
        <w:ind w:left="528"/>
        <w:rPr>
          <w:rFonts w:ascii="Calibri" w:eastAsia="Calibri" w:hAnsi="Calibri" w:cs="Calibri"/>
        </w:rPr>
      </w:pPr>
      <w:r>
        <w:rPr>
          <w:rFonts w:ascii="Segoe Fluent Icons" w:eastAsia="Segoe Fluent Icons" w:hAnsi="Segoe Fluent Icons" w:cs="Segoe Fluent Icons"/>
          <w:w w:val="45"/>
        </w:rPr>
        <w:t xml:space="preserve">     </w:t>
      </w:r>
      <w:r>
        <w:rPr>
          <w:rFonts w:ascii="Segoe Fluent Icons" w:eastAsia="Segoe Fluent Icons" w:hAnsi="Segoe Fluent Icons" w:cs="Segoe Fluent Icons"/>
          <w:spacing w:val="4"/>
          <w:w w:val="45"/>
        </w:rPr>
        <w:t xml:space="preserve"> 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  <w:spacing w:val="-1"/>
        </w:rPr>
        <w:t>ves</w:t>
      </w:r>
      <w:r>
        <w:rPr>
          <w:rFonts w:ascii="Calibri" w:eastAsia="Calibri" w:hAnsi="Calibri" w:cs="Calibri"/>
          <w:spacing w:val="3"/>
        </w:rPr>
        <w:t>t</w:t>
      </w:r>
      <w:r>
        <w:rPr>
          <w:rFonts w:ascii="Calibri" w:eastAsia="Calibri" w:hAnsi="Calibri" w:cs="Calibri"/>
        </w:rPr>
        <w:t>iga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</w:rPr>
        <w:t>15</w:t>
      </w:r>
      <w:r>
        <w:rPr>
          <w:rFonts w:ascii="Calibri" w:eastAsia="Calibri" w:hAnsi="Calibri" w:cs="Calibri"/>
          <w:spacing w:val="2"/>
        </w:rPr>
        <w:t>0</w:t>
      </w:r>
      <w:r>
        <w:rPr>
          <w:rFonts w:ascii="Calibri" w:eastAsia="Calibri" w:hAnsi="Calibri" w:cs="Calibri"/>
        </w:rPr>
        <w:t>+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2"/>
        </w:rPr>
        <w:t>s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1"/>
        </w:rPr>
        <w:t>u</w:t>
      </w:r>
      <w:r>
        <w:rPr>
          <w:rFonts w:ascii="Calibri" w:eastAsia="Calibri" w:hAnsi="Calibri" w:cs="Calibri"/>
        </w:rPr>
        <w:t>rity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1"/>
        </w:rPr>
        <w:t>a</w:t>
      </w:r>
      <w:r>
        <w:rPr>
          <w:rFonts w:ascii="Calibri" w:eastAsia="Calibri" w:hAnsi="Calibri" w:cs="Calibri"/>
        </w:rPr>
        <w:t>l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</w:rPr>
        <w:t>rts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1"/>
        </w:rPr>
        <w:t>d</w:t>
      </w:r>
      <w:r>
        <w:rPr>
          <w:rFonts w:ascii="Calibri" w:eastAsia="Calibri" w:hAnsi="Calibri" w:cs="Calibri"/>
        </w:rPr>
        <w:t>aily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in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Go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gle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1"/>
        </w:rPr>
        <w:t>h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1"/>
        </w:rPr>
        <w:t>on</w:t>
      </w:r>
      <w:r>
        <w:rPr>
          <w:rFonts w:ascii="Calibri" w:eastAsia="Calibri" w:hAnsi="Calibri" w:cs="Calibri"/>
        </w:rPr>
        <w:t>ic</w:t>
      </w:r>
      <w:r>
        <w:rPr>
          <w:rFonts w:ascii="Calibri" w:eastAsia="Calibri" w:hAnsi="Calibri" w:cs="Calibri"/>
          <w:spacing w:val="2"/>
        </w:rPr>
        <w:t>l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3"/>
        </w:rPr>
        <w:t>a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Cr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w</w:t>
      </w:r>
      <w:r>
        <w:rPr>
          <w:rFonts w:ascii="Calibri" w:eastAsia="Calibri" w:hAnsi="Calibri" w:cs="Calibri"/>
          <w:spacing w:val="1"/>
        </w:rPr>
        <w:t>d</w:t>
      </w:r>
      <w:r>
        <w:rPr>
          <w:rFonts w:ascii="Calibri" w:eastAsia="Calibri" w:hAnsi="Calibri" w:cs="Calibri"/>
        </w:rPr>
        <w:t>Stri</w:t>
      </w:r>
      <w:r>
        <w:rPr>
          <w:rFonts w:ascii="Calibri" w:eastAsia="Calibri" w:hAnsi="Calibri" w:cs="Calibri"/>
          <w:spacing w:val="1"/>
        </w:rPr>
        <w:t>k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11"/>
        </w:rPr>
        <w:t xml:space="preserve"> </w:t>
      </w:r>
      <w:r>
        <w:rPr>
          <w:rFonts w:ascii="Calibri" w:eastAsia="Calibri" w:hAnsi="Calibri" w:cs="Calibri"/>
        </w:rPr>
        <w:t>F</w:t>
      </w:r>
      <w:r>
        <w:rPr>
          <w:rFonts w:ascii="Calibri" w:eastAsia="Calibri" w:hAnsi="Calibri" w:cs="Calibri"/>
          <w:spacing w:val="1"/>
        </w:rPr>
        <w:t>a</w:t>
      </w:r>
      <w:r>
        <w:rPr>
          <w:rFonts w:ascii="Calibri" w:eastAsia="Calibri" w:hAnsi="Calibri" w:cs="Calibri"/>
        </w:rPr>
        <w:t>lcon</w:t>
      </w:r>
    </w:p>
    <w:p w:rsidR="00F0502C" w:rsidRDefault="008F76B9">
      <w:pPr>
        <w:spacing w:before="5"/>
        <w:ind w:left="528"/>
        <w:rPr>
          <w:rFonts w:ascii="Calibri" w:eastAsia="Calibri" w:hAnsi="Calibri" w:cs="Calibri"/>
        </w:rPr>
      </w:pPr>
      <w:r>
        <w:rPr>
          <w:rFonts w:ascii="Segoe Fluent Icons" w:eastAsia="Segoe Fluent Icons" w:hAnsi="Segoe Fluent Icons" w:cs="Segoe Fluent Icons"/>
          <w:w w:val="45"/>
        </w:rPr>
        <w:t xml:space="preserve">     </w:t>
      </w:r>
      <w:r>
        <w:rPr>
          <w:rFonts w:ascii="Segoe Fluent Icons" w:eastAsia="Segoe Fluent Icons" w:hAnsi="Segoe Fluent Icons" w:cs="Segoe Fluent Icons"/>
          <w:spacing w:val="4"/>
          <w:w w:val="45"/>
        </w:rPr>
        <w:t xml:space="preserve"> </w:t>
      </w:r>
      <w:r>
        <w:rPr>
          <w:rFonts w:ascii="Calibri" w:eastAsia="Calibri" w:hAnsi="Calibri" w:cs="Calibri"/>
        </w:rPr>
        <w:t>Cr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1"/>
        </w:rPr>
        <w:t>an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ma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aged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1</w:t>
      </w:r>
      <w:r>
        <w:rPr>
          <w:rFonts w:ascii="Calibri" w:eastAsia="Calibri" w:hAnsi="Calibri" w:cs="Calibri"/>
          <w:spacing w:val="2"/>
        </w:rPr>
        <w:t>0</w:t>
      </w:r>
      <w:r>
        <w:rPr>
          <w:rFonts w:ascii="Calibri" w:eastAsia="Calibri" w:hAnsi="Calibri" w:cs="Calibri"/>
        </w:rPr>
        <w:t>+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2"/>
        </w:rPr>
        <w:t>O</w:t>
      </w:r>
      <w:r>
        <w:rPr>
          <w:rFonts w:ascii="Calibri" w:eastAsia="Calibri" w:hAnsi="Calibri" w:cs="Calibri"/>
        </w:rPr>
        <w:t>AR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1"/>
        </w:rPr>
        <w:t>p</w:t>
      </w:r>
      <w:r>
        <w:rPr>
          <w:rFonts w:ascii="Calibri" w:eastAsia="Calibri" w:hAnsi="Calibri" w:cs="Calibri"/>
        </w:rPr>
        <w:t>la</w:t>
      </w:r>
      <w:r>
        <w:rPr>
          <w:rFonts w:ascii="Calibri" w:eastAsia="Calibri" w:hAnsi="Calibri" w:cs="Calibri"/>
          <w:spacing w:val="1"/>
        </w:rPr>
        <w:t>yb</w:t>
      </w:r>
      <w:r>
        <w:rPr>
          <w:rFonts w:ascii="Calibri" w:eastAsia="Calibri" w:hAnsi="Calibri" w:cs="Calibri"/>
        </w:rPr>
        <w:t>ooks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1"/>
        </w:rPr>
        <w:t>m</w:t>
      </w:r>
      <w:r>
        <w:rPr>
          <w:rFonts w:ascii="Calibri" w:eastAsia="Calibri" w:hAnsi="Calibri" w:cs="Calibri"/>
          <w:spacing w:val="1"/>
        </w:rPr>
        <w:t>p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v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g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1"/>
        </w:rPr>
        <w:t>ph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  <w:spacing w:val="3"/>
        </w:rPr>
        <w:t>h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g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re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  <w:spacing w:val="1"/>
        </w:rPr>
        <w:t>p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1"/>
        </w:rPr>
        <w:t>ns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ti</w:t>
      </w:r>
      <w:r>
        <w:rPr>
          <w:rFonts w:ascii="Calibri" w:eastAsia="Calibri" w:hAnsi="Calibri" w:cs="Calibri"/>
          <w:spacing w:val="2"/>
        </w:rPr>
        <w:t>m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1"/>
        </w:rPr>
        <w:t>b</w:t>
      </w:r>
      <w:r>
        <w:rPr>
          <w:rFonts w:ascii="Calibri" w:eastAsia="Calibri" w:hAnsi="Calibri" w:cs="Calibri"/>
        </w:rPr>
        <w:t>y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40%</w:t>
      </w:r>
    </w:p>
    <w:p w:rsidR="00F0502C" w:rsidRDefault="008F76B9">
      <w:pPr>
        <w:spacing w:before="5"/>
        <w:ind w:left="528"/>
        <w:rPr>
          <w:rFonts w:ascii="Calibri" w:eastAsia="Calibri" w:hAnsi="Calibri" w:cs="Calibri"/>
        </w:rPr>
      </w:pPr>
      <w:r>
        <w:rPr>
          <w:rFonts w:ascii="Segoe Fluent Icons" w:eastAsia="Segoe Fluent Icons" w:hAnsi="Segoe Fluent Icons" w:cs="Segoe Fluent Icons"/>
          <w:w w:val="45"/>
        </w:rPr>
        <w:t xml:space="preserve">     </w:t>
      </w:r>
      <w:r>
        <w:rPr>
          <w:rFonts w:ascii="Segoe Fluent Icons" w:eastAsia="Segoe Fluent Icons" w:hAnsi="Segoe Fluent Icons" w:cs="Segoe Fluent Icons"/>
          <w:spacing w:val="4"/>
          <w:w w:val="45"/>
        </w:rPr>
        <w:t xml:space="preserve"> 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1"/>
        </w:rPr>
        <w:t>nb</w:t>
      </w:r>
      <w:r>
        <w:rPr>
          <w:rFonts w:ascii="Calibri" w:eastAsia="Calibri" w:hAnsi="Calibri" w:cs="Calibri"/>
        </w:rPr>
        <w:t>oar</w:t>
      </w:r>
      <w:r>
        <w:rPr>
          <w:rFonts w:ascii="Calibri" w:eastAsia="Calibri" w:hAnsi="Calibri" w:cs="Calibri"/>
          <w:spacing w:val="1"/>
        </w:rPr>
        <w:t>d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>cri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</w:rPr>
        <w:t>ical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l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g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1"/>
        </w:rPr>
        <w:t>u</w:t>
      </w:r>
      <w:r>
        <w:rPr>
          <w:rFonts w:ascii="Calibri" w:eastAsia="Calibri" w:hAnsi="Calibri" w:cs="Calibri"/>
        </w:rPr>
        <w:t>rc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from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AWS,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Wi</w:t>
      </w:r>
      <w:r>
        <w:rPr>
          <w:rFonts w:ascii="Calibri" w:eastAsia="Calibri" w:hAnsi="Calibri" w:cs="Calibri"/>
          <w:spacing w:val="1"/>
        </w:rPr>
        <w:t>nd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1"/>
        </w:rPr>
        <w:t>w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1"/>
        </w:rPr>
        <w:t>L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nu</w:t>
      </w:r>
      <w:r>
        <w:rPr>
          <w:rFonts w:ascii="Calibri" w:eastAsia="Calibri" w:hAnsi="Calibri" w:cs="Calibri"/>
        </w:rPr>
        <w:t>x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  <w:spacing w:val="1"/>
        </w:rPr>
        <w:t>y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te</w:t>
      </w:r>
      <w:r>
        <w:rPr>
          <w:rFonts w:ascii="Calibri" w:eastAsia="Calibri" w:hAnsi="Calibri" w:cs="Calibri"/>
          <w:spacing w:val="1"/>
        </w:rPr>
        <w:t>m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to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SI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</w:rPr>
        <w:t>M</w:t>
      </w:r>
    </w:p>
    <w:p w:rsidR="00F0502C" w:rsidRDefault="008F76B9">
      <w:pPr>
        <w:spacing w:before="8"/>
        <w:ind w:left="528"/>
        <w:rPr>
          <w:rFonts w:ascii="Calibri" w:eastAsia="Calibri" w:hAnsi="Calibri" w:cs="Calibri"/>
        </w:rPr>
      </w:pPr>
      <w:r>
        <w:rPr>
          <w:rFonts w:ascii="Segoe Fluent Icons" w:eastAsia="Segoe Fluent Icons" w:hAnsi="Segoe Fluent Icons" w:cs="Segoe Fluent Icons"/>
          <w:w w:val="45"/>
        </w:rPr>
        <w:t xml:space="preserve">     </w:t>
      </w:r>
      <w:r>
        <w:rPr>
          <w:rFonts w:ascii="Segoe Fluent Icons" w:eastAsia="Segoe Fluent Icons" w:hAnsi="Segoe Fluent Icons" w:cs="Segoe Fluent Icons"/>
          <w:spacing w:val="4"/>
          <w:w w:val="45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1"/>
        </w:rPr>
        <w:t>u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m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</w:rPr>
        <w:t>icketi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g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wor</w:t>
      </w:r>
      <w:r>
        <w:rPr>
          <w:rFonts w:ascii="Calibri" w:eastAsia="Calibri" w:hAnsi="Calibri" w:cs="Calibri"/>
          <w:spacing w:val="3"/>
        </w:rPr>
        <w:t>k</w:t>
      </w:r>
      <w:r>
        <w:rPr>
          <w:rFonts w:ascii="Calibri" w:eastAsia="Calibri" w:hAnsi="Calibri" w:cs="Calibri"/>
          <w:spacing w:val="-1"/>
        </w:rPr>
        <w:t>f</w:t>
      </w:r>
      <w:r>
        <w:rPr>
          <w:rFonts w:ascii="Calibri" w:eastAsia="Calibri" w:hAnsi="Calibri" w:cs="Calibri"/>
        </w:rPr>
        <w:t>l</w:t>
      </w:r>
      <w:r>
        <w:rPr>
          <w:rFonts w:ascii="Calibri" w:eastAsia="Calibri" w:hAnsi="Calibri" w:cs="Calibri"/>
          <w:spacing w:val="3"/>
        </w:rPr>
        <w:t>o</w:t>
      </w:r>
      <w:r>
        <w:rPr>
          <w:rFonts w:ascii="Calibri" w:eastAsia="Calibri" w:hAnsi="Calibri" w:cs="Calibri"/>
          <w:spacing w:val="-1"/>
        </w:rPr>
        <w:t>w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w</w:t>
      </w:r>
      <w:r>
        <w:rPr>
          <w:rFonts w:ascii="Calibri" w:eastAsia="Calibri" w:hAnsi="Calibri" w:cs="Calibri"/>
        </w:rPr>
        <w:t>ith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Se</w:t>
      </w:r>
      <w:r>
        <w:rPr>
          <w:rFonts w:ascii="Calibri" w:eastAsia="Calibri" w:hAnsi="Calibri" w:cs="Calibri"/>
          <w:spacing w:val="2"/>
        </w:rPr>
        <w:t>r</w:t>
      </w:r>
      <w:r>
        <w:rPr>
          <w:rFonts w:ascii="Calibri" w:eastAsia="Calibri" w:hAnsi="Calibri" w:cs="Calibri"/>
          <w:spacing w:val="-1"/>
        </w:rPr>
        <w:t>v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2"/>
        </w:rPr>
        <w:t>c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-1"/>
        </w:rPr>
        <w:t>w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1"/>
        </w:rPr>
        <w:t>u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g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ma</w:t>
      </w:r>
      <w:r>
        <w:rPr>
          <w:rFonts w:ascii="Calibri" w:eastAsia="Calibri" w:hAnsi="Calibri" w:cs="Calibri"/>
          <w:spacing w:val="1"/>
        </w:rPr>
        <w:t>nu</w:t>
      </w:r>
      <w:r>
        <w:rPr>
          <w:rFonts w:ascii="Calibri" w:eastAsia="Calibri" w:hAnsi="Calibri" w:cs="Calibri"/>
        </w:rPr>
        <w:t>al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eff</w:t>
      </w:r>
      <w:r>
        <w:rPr>
          <w:rFonts w:ascii="Calibri" w:eastAsia="Calibri" w:hAnsi="Calibri" w:cs="Calibri"/>
        </w:rPr>
        <w:t>ort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1"/>
        </w:rPr>
        <w:t>b</w:t>
      </w:r>
      <w:r>
        <w:rPr>
          <w:rFonts w:ascii="Calibri" w:eastAsia="Calibri" w:hAnsi="Calibri" w:cs="Calibri"/>
        </w:rPr>
        <w:t>y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30</w:t>
      </w:r>
      <w:r>
        <w:rPr>
          <w:rFonts w:ascii="Calibri" w:eastAsia="Calibri" w:hAnsi="Calibri" w:cs="Calibri"/>
          <w:spacing w:val="-1"/>
        </w:rPr>
        <w:t>%</w:t>
      </w:r>
      <w:r>
        <w:rPr>
          <w:rFonts w:ascii="Calibri" w:eastAsia="Calibri" w:hAnsi="Calibri" w:cs="Calibri"/>
        </w:rPr>
        <w:t>.</w:t>
      </w:r>
    </w:p>
    <w:p w:rsidR="00F0502C" w:rsidRDefault="008F76B9">
      <w:pPr>
        <w:spacing w:before="5"/>
        <w:ind w:left="528"/>
        <w:rPr>
          <w:rFonts w:ascii="Calibri" w:eastAsia="Calibri" w:hAnsi="Calibri" w:cs="Calibri"/>
        </w:rPr>
      </w:pPr>
      <w:r w:rsidRPr="006B5D2D">
        <w:rPr>
          <w:rFonts w:ascii="Segoe Fluent Icons" w:eastAsia="Segoe Fluent Icons" w:hAnsi="Segoe Fluent Icons" w:cs="Segoe Fluent Icons"/>
          <w:b/>
          <w:bCs/>
          <w:w w:val="45"/>
        </w:rPr>
        <w:t xml:space="preserve">     </w:t>
      </w:r>
      <w:r w:rsidRPr="006B5D2D">
        <w:rPr>
          <w:rFonts w:ascii="Segoe Fluent Icons" w:eastAsia="Segoe Fluent Icons" w:hAnsi="Segoe Fluent Icons" w:cs="Segoe Fluent Icons"/>
          <w:b/>
          <w:bCs/>
          <w:spacing w:val="4"/>
          <w:w w:val="45"/>
        </w:rPr>
        <w:t xml:space="preserve"> </w:t>
      </w:r>
      <w:r w:rsidRPr="006B5D2D">
        <w:rPr>
          <w:rFonts w:ascii="Calibri" w:eastAsia="Calibri" w:hAnsi="Calibri" w:cs="Calibri"/>
          <w:b/>
          <w:bCs/>
        </w:rPr>
        <w:t>Cr</w:t>
      </w:r>
      <w:r w:rsidRPr="006B5D2D">
        <w:rPr>
          <w:rFonts w:ascii="Calibri" w:eastAsia="Calibri" w:hAnsi="Calibri" w:cs="Calibri"/>
          <w:b/>
          <w:bCs/>
          <w:spacing w:val="-1"/>
        </w:rPr>
        <w:t>e</w:t>
      </w:r>
      <w:r w:rsidRPr="006B5D2D">
        <w:rPr>
          <w:rFonts w:ascii="Calibri" w:eastAsia="Calibri" w:hAnsi="Calibri" w:cs="Calibri"/>
          <w:b/>
          <w:bCs/>
        </w:rPr>
        <w:t>a</w:t>
      </w:r>
      <w:r w:rsidRPr="006B5D2D">
        <w:rPr>
          <w:rFonts w:ascii="Calibri" w:eastAsia="Calibri" w:hAnsi="Calibri" w:cs="Calibri"/>
          <w:b/>
          <w:bCs/>
          <w:spacing w:val="1"/>
        </w:rPr>
        <w:t>t</w:t>
      </w:r>
      <w:r w:rsidRPr="006B5D2D">
        <w:rPr>
          <w:rFonts w:ascii="Calibri" w:eastAsia="Calibri" w:hAnsi="Calibri" w:cs="Calibri"/>
          <w:b/>
          <w:bCs/>
          <w:spacing w:val="-1"/>
        </w:rPr>
        <w:t>e</w:t>
      </w:r>
      <w:r w:rsidRPr="006B5D2D">
        <w:rPr>
          <w:rFonts w:ascii="Calibri" w:eastAsia="Calibri" w:hAnsi="Calibri" w:cs="Calibri"/>
          <w:b/>
          <w:bCs/>
        </w:rPr>
        <w:t>d</w:t>
      </w:r>
      <w:r w:rsidRPr="006B5D2D">
        <w:rPr>
          <w:rFonts w:ascii="Calibri" w:eastAsia="Calibri" w:hAnsi="Calibri" w:cs="Calibri"/>
          <w:b/>
          <w:bCs/>
          <w:spacing w:val="-5"/>
        </w:rPr>
        <w:t xml:space="preserve"> </w:t>
      </w:r>
      <w:r w:rsidRPr="006B5D2D">
        <w:rPr>
          <w:rFonts w:ascii="Calibri" w:eastAsia="Calibri" w:hAnsi="Calibri" w:cs="Calibri"/>
          <w:b/>
          <w:bCs/>
        </w:rPr>
        <w:t>i</w:t>
      </w:r>
      <w:r w:rsidRPr="006B5D2D">
        <w:rPr>
          <w:rFonts w:ascii="Calibri" w:eastAsia="Calibri" w:hAnsi="Calibri" w:cs="Calibri"/>
          <w:b/>
          <w:bCs/>
          <w:spacing w:val="1"/>
        </w:rPr>
        <w:t>n</w:t>
      </w:r>
      <w:r w:rsidRPr="006B5D2D">
        <w:rPr>
          <w:rFonts w:ascii="Calibri" w:eastAsia="Calibri" w:hAnsi="Calibri" w:cs="Calibri"/>
          <w:b/>
          <w:bCs/>
        </w:rPr>
        <w:t>cide</w:t>
      </w:r>
      <w:r w:rsidRPr="006B5D2D">
        <w:rPr>
          <w:rFonts w:ascii="Calibri" w:eastAsia="Calibri" w:hAnsi="Calibri" w:cs="Calibri"/>
          <w:b/>
          <w:bCs/>
          <w:spacing w:val="1"/>
        </w:rPr>
        <w:t>n</w:t>
      </w:r>
      <w:r w:rsidRPr="006B5D2D">
        <w:rPr>
          <w:rFonts w:ascii="Calibri" w:eastAsia="Calibri" w:hAnsi="Calibri" w:cs="Calibri"/>
          <w:b/>
          <w:bCs/>
        </w:rPr>
        <w:t>t</w:t>
      </w:r>
      <w:r w:rsidRPr="006B5D2D">
        <w:rPr>
          <w:rFonts w:ascii="Calibri" w:eastAsia="Calibri" w:hAnsi="Calibri" w:cs="Calibri"/>
          <w:b/>
          <w:bCs/>
          <w:spacing w:val="-6"/>
        </w:rPr>
        <w:t xml:space="preserve"> </w:t>
      </w:r>
      <w:r w:rsidRPr="006B5D2D">
        <w:rPr>
          <w:rFonts w:ascii="Calibri" w:eastAsia="Calibri" w:hAnsi="Calibri" w:cs="Calibri"/>
          <w:b/>
          <w:bCs/>
        </w:rPr>
        <w:t>r</w:t>
      </w:r>
      <w:r w:rsidRPr="006B5D2D">
        <w:rPr>
          <w:rFonts w:ascii="Calibri" w:eastAsia="Calibri" w:hAnsi="Calibri" w:cs="Calibri"/>
          <w:b/>
          <w:bCs/>
          <w:spacing w:val="1"/>
        </w:rPr>
        <w:t>unb</w:t>
      </w:r>
      <w:r w:rsidRPr="006B5D2D">
        <w:rPr>
          <w:rFonts w:ascii="Calibri" w:eastAsia="Calibri" w:hAnsi="Calibri" w:cs="Calibri"/>
          <w:b/>
          <w:bCs/>
        </w:rPr>
        <w:t>ooks,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s</w:t>
      </w:r>
      <w:r>
        <w:rPr>
          <w:rFonts w:ascii="Calibri" w:eastAsia="Calibri" w:hAnsi="Calibri" w:cs="Calibri"/>
        </w:rPr>
        <w:t>cal</w:t>
      </w:r>
      <w:r>
        <w:rPr>
          <w:rFonts w:ascii="Calibri" w:eastAsia="Calibri" w:hAnsi="Calibri" w:cs="Calibri"/>
          <w:spacing w:val="1"/>
        </w:rPr>
        <w:t>a</w:t>
      </w:r>
      <w:r>
        <w:rPr>
          <w:rFonts w:ascii="Calibri" w:eastAsia="Calibri" w:hAnsi="Calibri" w:cs="Calibri"/>
        </w:rPr>
        <w:t>ti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n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ma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</w:rPr>
        <w:t>ric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1"/>
        </w:rPr>
        <w:t>an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le</w:t>
      </w:r>
      <w:r>
        <w:rPr>
          <w:rFonts w:ascii="Calibri" w:eastAsia="Calibri" w:hAnsi="Calibri" w:cs="Calibri"/>
          <w:spacing w:val="-1"/>
        </w:rPr>
        <w:t>ss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3"/>
        </w:rPr>
        <w:t>n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lear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p</w:t>
      </w:r>
      <w:r>
        <w:rPr>
          <w:rFonts w:ascii="Calibri" w:eastAsia="Calibri" w:hAnsi="Calibri" w:cs="Calibri"/>
        </w:rPr>
        <w:t>orts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1"/>
        </w:rPr>
        <w:t>p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  <w:spacing w:val="10"/>
        </w:rPr>
        <w:t>t</w:t>
      </w:r>
      <w:r>
        <w:rPr>
          <w:rFonts w:ascii="Calibri" w:eastAsia="Calibri" w:hAnsi="Calibri" w:cs="Calibri"/>
          <w:spacing w:val="-1"/>
        </w:rPr>
        <w:t>-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cide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  <w:spacing w:val="3"/>
        </w:rPr>
        <w:t>t</w:t>
      </w:r>
      <w:r>
        <w:rPr>
          <w:rFonts w:ascii="Calibri" w:eastAsia="Calibri" w:hAnsi="Calibri" w:cs="Calibri"/>
        </w:rPr>
        <w:t>.</w:t>
      </w:r>
    </w:p>
    <w:p w:rsidR="00F0502C" w:rsidRDefault="008F76B9">
      <w:pPr>
        <w:spacing w:before="5"/>
        <w:ind w:left="528"/>
        <w:rPr>
          <w:rFonts w:ascii="Calibri" w:eastAsia="Calibri" w:hAnsi="Calibri" w:cs="Calibri"/>
        </w:rPr>
      </w:pPr>
      <w:r>
        <w:rPr>
          <w:rFonts w:ascii="Segoe Fluent Icons" w:eastAsia="Segoe Fluent Icons" w:hAnsi="Segoe Fluent Icons" w:cs="Segoe Fluent Icons"/>
          <w:w w:val="45"/>
        </w:rPr>
        <w:t xml:space="preserve">     </w:t>
      </w:r>
      <w:r>
        <w:rPr>
          <w:rFonts w:ascii="Segoe Fluent Icons" w:eastAsia="Segoe Fluent Icons" w:hAnsi="Segoe Fluent Icons" w:cs="Segoe Fluent Icons"/>
          <w:spacing w:val="4"/>
          <w:w w:val="45"/>
        </w:rPr>
        <w:t xml:space="preserve"> 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l</w:t>
      </w:r>
      <w:r>
        <w:rPr>
          <w:rFonts w:ascii="Calibri" w:eastAsia="Calibri" w:hAnsi="Calibri" w:cs="Calibri"/>
          <w:spacing w:val="2"/>
        </w:rPr>
        <w:t>i</w:t>
      </w:r>
      <w:r>
        <w:rPr>
          <w:rFonts w:ascii="Calibri" w:eastAsia="Calibri" w:hAnsi="Calibri" w:cs="Calibri"/>
          <w:spacing w:val="-1"/>
        </w:rPr>
        <w:t>ve</w:t>
      </w:r>
      <w:r>
        <w:rPr>
          <w:rFonts w:ascii="Calibri" w:eastAsia="Calibri" w:hAnsi="Calibri" w:cs="Calibri"/>
          <w:spacing w:val="2"/>
        </w:rPr>
        <w:t>r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w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kly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1"/>
        </w:rPr>
        <w:t>an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mo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1"/>
        </w:rPr>
        <w:t>h</w:t>
      </w:r>
      <w:r>
        <w:rPr>
          <w:rFonts w:ascii="Calibri" w:eastAsia="Calibri" w:hAnsi="Calibri" w:cs="Calibri"/>
        </w:rPr>
        <w:t>ly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1"/>
        </w:rPr>
        <w:t>th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at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tel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1"/>
        </w:rPr>
        <w:t>b</w:t>
      </w:r>
      <w:r>
        <w:rPr>
          <w:rFonts w:ascii="Calibri" w:eastAsia="Calibri" w:hAnsi="Calibri" w:cs="Calibri"/>
        </w:rPr>
        <w:t>ri</w:t>
      </w:r>
      <w:r>
        <w:rPr>
          <w:rFonts w:ascii="Calibri" w:eastAsia="Calibri" w:hAnsi="Calibri" w:cs="Calibri"/>
          <w:spacing w:val="-1"/>
        </w:rPr>
        <w:t>ef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gs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lea</w:t>
      </w:r>
      <w:r>
        <w:rPr>
          <w:rFonts w:ascii="Calibri" w:eastAsia="Calibri" w:hAnsi="Calibri" w:cs="Calibri"/>
          <w:spacing w:val="3"/>
        </w:rPr>
        <w:t>d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  <w:spacing w:val="1"/>
        </w:rPr>
        <w:t>h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p</w:t>
      </w:r>
      <w:r>
        <w:rPr>
          <w:rFonts w:ascii="Calibri" w:eastAsia="Calibri" w:hAnsi="Calibri" w:cs="Calibri"/>
        </w:rPr>
        <w:t>.</w:t>
      </w:r>
    </w:p>
    <w:p w:rsidR="00F0502C" w:rsidRDefault="008F76B9">
      <w:pPr>
        <w:spacing w:before="8"/>
        <w:ind w:left="528"/>
        <w:rPr>
          <w:rFonts w:ascii="Calibri" w:eastAsia="Calibri" w:hAnsi="Calibri" w:cs="Calibri"/>
        </w:rPr>
      </w:pPr>
      <w:r>
        <w:rPr>
          <w:rFonts w:ascii="Segoe Fluent Icons" w:eastAsia="Segoe Fluent Icons" w:hAnsi="Segoe Fluent Icons" w:cs="Segoe Fluent Icons"/>
          <w:w w:val="45"/>
        </w:rPr>
        <w:t xml:space="preserve">     </w:t>
      </w:r>
      <w:r>
        <w:rPr>
          <w:rFonts w:ascii="Segoe Fluent Icons" w:eastAsia="Segoe Fluent Icons" w:hAnsi="Segoe Fluent Icons" w:cs="Segoe Fluent Icons"/>
          <w:spacing w:val="4"/>
          <w:w w:val="45"/>
        </w:rPr>
        <w:t xml:space="preserve"> </w:t>
      </w:r>
      <w:r w:rsidRPr="00D42FBE">
        <w:rPr>
          <w:rFonts w:ascii="Calibri" w:eastAsia="Calibri" w:hAnsi="Calibri" w:cs="Calibri"/>
          <w:b/>
          <w:bCs/>
        </w:rPr>
        <w:t>M</w:t>
      </w:r>
      <w:r w:rsidRPr="00D42FBE">
        <w:rPr>
          <w:rFonts w:ascii="Calibri" w:eastAsia="Calibri" w:hAnsi="Calibri" w:cs="Calibri"/>
          <w:b/>
          <w:bCs/>
          <w:spacing w:val="-1"/>
        </w:rPr>
        <w:t>e</w:t>
      </w:r>
      <w:r w:rsidRPr="00D42FBE">
        <w:rPr>
          <w:rFonts w:ascii="Calibri" w:eastAsia="Calibri" w:hAnsi="Calibri" w:cs="Calibri"/>
          <w:b/>
          <w:bCs/>
          <w:spacing w:val="1"/>
        </w:rPr>
        <w:t>n</w:t>
      </w:r>
      <w:r w:rsidRPr="00D42FBE">
        <w:rPr>
          <w:rFonts w:ascii="Calibri" w:eastAsia="Calibri" w:hAnsi="Calibri" w:cs="Calibri"/>
          <w:b/>
          <w:bCs/>
        </w:rPr>
        <w:t>t</w:t>
      </w:r>
      <w:r w:rsidRPr="00D42FBE">
        <w:rPr>
          <w:rFonts w:ascii="Calibri" w:eastAsia="Calibri" w:hAnsi="Calibri" w:cs="Calibri"/>
          <w:b/>
          <w:bCs/>
          <w:spacing w:val="1"/>
        </w:rPr>
        <w:t>o</w:t>
      </w:r>
      <w:r w:rsidRPr="00D42FBE">
        <w:rPr>
          <w:rFonts w:ascii="Calibri" w:eastAsia="Calibri" w:hAnsi="Calibri" w:cs="Calibri"/>
          <w:b/>
          <w:bCs/>
        </w:rPr>
        <w:t>r</w:t>
      </w:r>
      <w:r w:rsidRPr="00D42FBE">
        <w:rPr>
          <w:rFonts w:ascii="Calibri" w:eastAsia="Calibri" w:hAnsi="Calibri" w:cs="Calibri"/>
          <w:b/>
          <w:bCs/>
          <w:spacing w:val="-1"/>
        </w:rPr>
        <w:t>e</w:t>
      </w:r>
      <w:r w:rsidRPr="00D42FBE">
        <w:rPr>
          <w:rFonts w:ascii="Calibri" w:eastAsia="Calibri" w:hAnsi="Calibri" w:cs="Calibri"/>
          <w:b/>
          <w:bCs/>
        </w:rPr>
        <w:t>d</w:t>
      </w:r>
      <w:r w:rsidRPr="00D42FBE">
        <w:rPr>
          <w:rFonts w:ascii="Calibri" w:eastAsia="Calibri" w:hAnsi="Calibri" w:cs="Calibri"/>
          <w:b/>
          <w:bCs/>
          <w:spacing w:val="-7"/>
        </w:rPr>
        <w:t xml:space="preserve"> </w:t>
      </w:r>
      <w:r w:rsidRPr="00D42FBE">
        <w:rPr>
          <w:rFonts w:ascii="Calibri" w:eastAsia="Calibri" w:hAnsi="Calibri" w:cs="Calibri"/>
          <w:b/>
          <w:bCs/>
          <w:spacing w:val="1"/>
        </w:rPr>
        <w:t>jun</w:t>
      </w:r>
      <w:r w:rsidRPr="00D42FBE">
        <w:rPr>
          <w:rFonts w:ascii="Calibri" w:eastAsia="Calibri" w:hAnsi="Calibri" w:cs="Calibri"/>
          <w:b/>
          <w:bCs/>
        </w:rPr>
        <w:t>ior</w:t>
      </w:r>
      <w:r w:rsidRPr="00D42FBE">
        <w:rPr>
          <w:rFonts w:ascii="Calibri" w:eastAsia="Calibri" w:hAnsi="Calibri" w:cs="Calibri"/>
          <w:b/>
          <w:bCs/>
          <w:spacing w:val="-4"/>
        </w:rPr>
        <w:t xml:space="preserve"> </w:t>
      </w:r>
      <w:r w:rsidRPr="00D42FBE">
        <w:rPr>
          <w:rFonts w:ascii="Calibri" w:eastAsia="Calibri" w:hAnsi="Calibri" w:cs="Calibri"/>
          <w:b/>
          <w:bCs/>
        </w:rPr>
        <w:t>SOC</w:t>
      </w:r>
      <w:r w:rsidRPr="00D42FBE">
        <w:rPr>
          <w:rFonts w:ascii="Calibri" w:eastAsia="Calibri" w:hAnsi="Calibri" w:cs="Calibri"/>
          <w:b/>
          <w:bCs/>
          <w:spacing w:val="-4"/>
        </w:rPr>
        <w:t xml:space="preserve"> </w:t>
      </w:r>
      <w:r w:rsidRPr="00D42FBE">
        <w:rPr>
          <w:rFonts w:ascii="Calibri" w:eastAsia="Calibri" w:hAnsi="Calibri" w:cs="Calibri"/>
          <w:b/>
          <w:bCs/>
          <w:spacing w:val="1"/>
        </w:rPr>
        <w:t>an</w:t>
      </w:r>
      <w:r w:rsidRPr="00D42FBE">
        <w:rPr>
          <w:rFonts w:ascii="Calibri" w:eastAsia="Calibri" w:hAnsi="Calibri" w:cs="Calibri"/>
          <w:b/>
          <w:bCs/>
        </w:rPr>
        <w:t>al</w:t>
      </w:r>
      <w:r w:rsidRPr="00D42FBE">
        <w:rPr>
          <w:rFonts w:ascii="Calibri" w:eastAsia="Calibri" w:hAnsi="Calibri" w:cs="Calibri"/>
          <w:b/>
          <w:bCs/>
          <w:spacing w:val="1"/>
        </w:rPr>
        <w:t>y</w:t>
      </w:r>
      <w:r w:rsidRPr="00D42FBE">
        <w:rPr>
          <w:rFonts w:ascii="Calibri" w:eastAsia="Calibri" w:hAnsi="Calibri" w:cs="Calibri"/>
          <w:b/>
          <w:bCs/>
          <w:spacing w:val="-1"/>
        </w:rPr>
        <w:t>s</w:t>
      </w:r>
      <w:r w:rsidRPr="00D42FBE">
        <w:rPr>
          <w:rFonts w:ascii="Calibri" w:eastAsia="Calibri" w:hAnsi="Calibri" w:cs="Calibri"/>
          <w:b/>
          <w:bCs/>
        </w:rPr>
        <w:t>ts</w:t>
      </w:r>
      <w:r w:rsidRPr="00D42FBE">
        <w:rPr>
          <w:rFonts w:ascii="Calibri" w:eastAsia="Calibri" w:hAnsi="Calibri" w:cs="Calibri"/>
          <w:b/>
          <w:bCs/>
          <w:spacing w:val="-6"/>
        </w:rPr>
        <w:t xml:space="preserve"> </w:t>
      </w:r>
      <w:r w:rsidRPr="00D42FBE">
        <w:rPr>
          <w:rFonts w:ascii="Calibri" w:eastAsia="Calibri" w:hAnsi="Calibri" w:cs="Calibri"/>
          <w:b/>
          <w:bCs/>
          <w:spacing w:val="1"/>
        </w:rPr>
        <w:t>o</w:t>
      </w:r>
      <w:r w:rsidRPr="00D42FBE">
        <w:rPr>
          <w:rFonts w:ascii="Calibri" w:eastAsia="Calibri" w:hAnsi="Calibri" w:cs="Calibri"/>
          <w:b/>
          <w:bCs/>
        </w:rPr>
        <w:t>n</w:t>
      </w:r>
      <w:r w:rsidRPr="00D42FBE">
        <w:rPr>
          <w:rFonts w:ascii="Calibri" w:eastAsia="Calibri" w:hAnsi="Calibri" w:cs="Calibri"/>
          <w:b/>
          <w:bCs/>
          <w:spacing w:val="-1"/>
        </w:rPr>
        <w:t xml:space="preserve"> </w:t>
      </w:r>
      <w:r w:rsidRPr="00D42FBE">
        <w:rPr>
          <w:rFonts w:ascii="Calibri" w:eastAsia="Calibri" w:hAnsi="Calibri" w:cs="Calibri"/>
          <w:b/>
          <w:bCs/>
          <w:spacing w:val="1"/>
        </w:rPr>
        <w:t>t</w:t>
      </w:r>
      <w:r w:rsidRPr="00D42FBE">
        <w:rPr>
          <w:rFonts w:ascii="Calibri" w:eastAsia="Calibri" w:hAnsi="Calibri" w:cs="Calibri"/>
          <w:b/>
          <w:bCs/>
        </w:rPr>
        <w:t>riage</w:t>
      </w:r>
      <w:r w:rsidRPr="00D42FBE">
        <w:rPr>
          <w:rFonts w:ascii="Calibri" w:eastAsia="Calibri" w:hAnsi="Calibri" w:cs="Calibri"/>
          <w:b/>
          <w:bCs/>
          <w:spacing w:val="-5"/>
        </w:rPr>
        <w:t xml:space="preserve"> </w:t>
      </w:r>
      <w:r w:rsidRPr="00D42FBE">
        <w:rPr>
          <w:rFonts w:ascii="Calibri" w:eastAsia="Calibri" w:hAnsi="Calibri" w:cs="Calibri"/>
          <w:b/>
          <w:bCs/>
          <w:spacing w:val="1"/>
        </w:rPr>
        <w:t>p</w:t>
      </w:r>
      <w:r w:rsidRPr="00D42FBE">
        <w:rPr>
          <w:rFonts w:ascii="Calibri" w:eastAsia="Calibri" w:hAnsi="Calibri" w:cs="Calibri"/>
          <w:b/>
          <w:bCs/>
        </w:rPr>
        <w:t>r</w:t>
      </w:r>
      <w:r w:rsidRPr="00D42FBE">
        <w:rPr>
          <w:rFonts w:ascii="Calibri" w:eastAsia="Calibri" w:hAnsi="Calibri" w:cs="Calibri"/>
          <w:b/>
          <w:bCs/>
          <w:spacing w:val="1"/>
        </w:rPr>
        <w:t>o</w:t>
      </w:r>
      <w:r w:rsidRPr="00D42FBE">
        <w:rPr>
          <w:rFonts w:ascii="Calibri" w:eastAsia="Calibri" w:hAnsi="Calibri" w:cs="Calibri"/>
          <w:b/>
          <w:bCs/>
        </w:rPr>
        <w:t>c</w:t>
      </w:r>
      <w:r w:rsidRPr="00D42FBE">
        <w:rPr>
          <w:rFonts w:ascii="Calibri" w:eastAsia="Calibri" w:hAnsi="Calibri" w:cs="Calibri"/>
          <w:b/>
          <w:bCs/>
          <w:spacing w:val="-1"/>
        </w:rPr>
        <w:t>e</w:t>
      </w:r>
      <w:r w:rsidRPr="00D42FBE">
        <w:rPr>
          <w:rFonts w:ascii="Calibri" w:eastAsia="Calibri" w:hAnsi="Calibri" w:cs="Calibri"/>
          <w:b/>
          <w:bCs/>
          <w:spacing w:val="1"/>
        </w:rPr>
        <w:t>du</w:t>
      </w:r>
      <w:r w:rsidRPr="00D42FBE">
        <w:rPr>
          <w:rFonts w:ascii="Calibri" w:eastAsia="Calibri" w:hAnsi="Calibri" w:cs="Calibri"/>
          <w:b/>
          <w:bCs/>
        </w:rPr>
        <w:t>r</w:t>
      </w:r>
      <w:r w:rsidRPr="00D42FBE">
        <w:rPr>
          <w:rFonts w:ascii="Calibri" w:eastAsia="Calibri" w:hAnsi="Calibri" w:cs="Calibri"/>
          <w:b/>
          <w:bCs/>
          <w:spacing w:val="-1"/>
        </w:rPr>
        <w:t>es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</w:rPr>
        <w:t>ool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1"/>
        </w:rPr>
        <w:t>us</w:t>
      </w:r>
      <w:r>
        <w:rPr>
          <w:rFonts w:ascii="Calibri" w:eastAsia="Calibri" w:hAnsi="Calibri" w:cs="Calibri"/>
        </w:rPr>
        <w:t>age,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cide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1"/>
        </w:rPr>
        <w:t>d</w:t>
      </w:r>
      <w:r>
        <w:rPr>
          <w:rFonts w:ascii="Calibri" w:eastAsia="Calibri" w:hAnsi="Calibri" w:cs="Calibri"/>
        </w:rPr>
        <w:t>oc</w:t>
      </w:r>
      <w:r>
        <w:rPr>
          <w:rFonts w:ascii="Calibri" w:eastAsia="Calibri" w:hAnsi="Calibri" w:cs="Calibri"/>
          <w:spacing w:val="1"/>
        </w:rPr>
        <w:t>u</w:t>
      </w:r>
      <w:r>
        <w:rPr>
          <w:rFonts w:ascii="Calibri" w:eastAsia="Calibri" w:hAnsi="Calibri" w:cs="Calibri"/>
          <w:spacing w:val="-1"/>
        </w:rPr>
        <w:t>me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1"/>
        </w:rPr>
        <w:t>a</w:t>
      </w:r>
      <w:r>
        <w:rPr>
          <w:rFonts w:ascii="Calibri" w:eastAsia="Calibri" w:hAnsi="Calibri" w:cs="Calibri"/>
        </w:rPr>
        <w:t>ti</w:t>
      </w:r>
      <w:r>
        <w:rPr>
          <w:rFonts w:ascii="Calibri" w:eastAsia="Calibri" w:hAnsi="Calibri" w:cs="Calibri"/>
          <w:spacing w:val="1"/>
        </w:rPr>
        <w:t>on</w:t>
      </w:r>
      <w:r>
        <w:rPr>
          <w:rFonts w:ascii="Calibri" w:eastAsia="Calibri" w:hAnsi="Calibri" w:cs="Calibri"/>
        </w:rPr>
        <w:t>.</w:t>
      </w:r>
    </w:p>
    <w:p w:rsidR="00F0502C" w:rsidRDefault="008F76B9">
      <w:pPr>
        <w:spacing w:before="5"/>
        <w:ind w:left="528"/>
        <w:rPr>
          <w:rFonts w:ascii="Calibri" w:eastAsia="Calibri" w:hAnsi="Calibri" w:cs="Calibri"/>
        </w:rPr>
      </w:pPr>
      <w:r>
        <w:rPr>
          <w:rFonts w:ascii="Segoe Fluent Icons" w:eastAsia="Segoe Fluent Icons" w:hAnsi="Segoe Fluent Icons" w:cs="Segoe Fluent Icons"/>
          <w:w w:val="45"/>
        </w:rPr>
        <w:t xml:space="preserve">     </w:t>
      </w:r>
      <w:r>
        <w:rPr>
          <w:rFonts w:ascii="Segoe Fluent Icons" w:eastAsia="Segoe Fluent Icons" w:hAnsi="Segoe Fluent Icons" w:cs="Segoe Fluent Icons"/>
          <w:spacing w:val="4"/>
          <w:w w:val="45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  <w:spacing w:val="1"/>
        </w:rPr>
        <w:t>s</w:t>
      </w:r>
      <w:r>
        <w:rPr>
          <w:rFonts w:ascii="Calibri" w:eastAsia="Calibri" w:hAnsi="Calibri" w:cs="Calibri"/>
        </w:rPr>
        <w:t>igned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sh</w:t>
      </w:r>
      <w:r>
        <w:rPr>
          <w:rFonts w:ascii="Calibri" w:eastAsia="Calibri" w:hAnsi="Calibri" w:cs="Calibri"/>
          <w:spacing w:val="3"/>
        </w:rPr>
        <w:t>i</w:t>
      </w:r>
      <w:r>
        <w:rPr>
          <w:rFonts w:ascii="Calibri" w:eastAsia="Calibri" w:hAnsi="Calibri" w:cs="Calibri"/>
          <w:spacing w:val="-1"/>
        </w:rPr>
        <w:t>f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  <w:spacing w:val="-1"/>
        </w:rPr>
        <w:t>v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ew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3"/>
        </w:rPr>
        <w:t>a</w:t>
      </w:r>
      <w:r>
        <w:rPr>
          <w:rFonts w:ascii="Calibri" w:eastAsia="Calibri" w:hAnsi="Calibri" w:cs="Calibri"/>
        </w:rPr>
        <w:t>la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</w:rPr>
        <w:t>io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1"/>
        </w:rPr>
        <w:t>an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led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k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-1"/>
        </w:rPr>
        <w:t>w</w:t>
      </w:r>
      <w:r>
        <w:rPr>
          <w:rFonts w:ascii="Calibri" w:eastAsia="Calibri" w:hAnsi="Calibri" w:cs="Calibri"/>
        </w:rPr>
        <w:t>l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d</w:t>
      </w:r>
      <w:r>
        <w:rPr>
          <w:rFonts w:ascii="Calibri" w:eastAsia="Calibri" w:hAnsi="Calibri" w:cs="Calibri"/>
        </w:rPr>
        <w:t>ge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3"/>
        </w:rPr>
        <w:t>a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  <w:spacing w:val="-1"/>
        </w:rPr>
        <w:t>sfe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  <w:spacing w:val="1"/>
        </w:rPr>
        <w:t>s</w:t>
      </w:r>
      <w:r>
        <w:rPr>
          <w:rFonts w:ascii="Calibri" w:eastAsia="Calibri" w:hAnsi="Calibri" w:cs="Calibri"/>
        </w:rPr>
        <w:t>io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1"/>
        </w:rPr>
        <w:t>a</w:t>
      </w:r>
      <w:r>
        <w:rPr>
          <w:rFonts w:ascii="Calibri" w:eastAsia="Calibri" w:hAnsi="Calibri" w:cs="Calibri"/>
        </w:rPr>
        <w:t>cro</w:t>
      </w:r>
      <w:r>
        <w:rPr>
          <w:rFonts w:ascii="Calibri" w:eastAsia="Calibri" w:hAnsi="Calibri" w:cs="Calibri"/>
          <w:spacing w:val="2"/>
        </w:rPr>
        <w:t>s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  <w:spacing w:val="2"/>
        </w:rPr>
        <w:t>i</w:t>
      </w:r>
      <w:r>
        <w:rPr>
          <w:rFonts w:ascii="Calibri" w:eastAsia="Calibri" w:hAnsi="Calibri" w:cs="Calibri"/>
          <w:spacing w:val="-1"/>
        </w:rPr>
        <w:t>m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1"/>
        </w:rPr>
        <w:t>z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3"/>
        </w:rPr>
        <w:t>n</w:t>
      </w:r>
      <w:r>
        <w:rPr>
          <w:rFonts w:ascii="Calibri" w:eastAsia="Calibri" w:hAnsi="Calibri" w:cs="Calibri"/>
          <w:spacing w:val="-1"/>
        </w:rPr>
        <w:t>es</w:t>
      </w:r>
      <w:r>
        <w:rPr>
          <w:rFonts w:ascii="Calibri" w:eastAsia="Calibri" w:hAnsi="Calibri" w:cs="Calibri"/>
        </w:rPr>
        <w:t>.</w:t>
      </w:r>
    </w:p>
    <w:p w:rsidR="00F0502C" w:rsidRDefault="008F76B9">
      <w:pPr>
        <w:spacing w:before="5"/>
        <w:ind w:left="528"/>
        <w:rPr>
          <w:rFonts w:ascii="Calibri" w:eastAsia="Calibri" w:hAnsi="Calibri" w:cs="Calibri"/>
        </w:rPr>
      </w:pPr>
      <w:r>
        <w:rPr>
          <w:rFonts w:ascii="Segoe Fluent Icons" w:eastAsia="Segoe Fluent Icons" w:hAnsi="Segoe Fluent Icons" w:cs="Segoe Fluent Icons"/>
          <w:w w:val="45"/>
        </w:rPr>
        <w:t xml:space="preserve">     </w:t>
      </w:r>
      <w:r>
        <w:rPr>
          <w:rFonts w:ascii="Segoe Fluent Icons" w:eastAsia="Segoe Fluent Icons" w:hAnsi="Segoe Fluent Icons" w:cs="Segoe Fluent Icons"/>
          <w:spacing w:val="4"/>
          <w:w w:val="45"/>
        </w:rPr>
        <w:t xml:space="preserve"> </w:t>
      </w:r>
      <w:r>
        <w:rPr>
          <w:rFonts w:ascii="Calibri" w:eastAsia="Calibri" w:hAnsi="Calibri" w:cs="Calibri"/>
        </w:rPr>
        <w:t>Act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1"/>
        </w:rPr>
        <w:t>a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2"/>
        </w:rPr>
        <w:t>e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cal</w:t>
      </w:r>
      <w:r>
        <w:rPr>
          <w:rFonts w:ascii="Calibri" w:eastAsia="Calibri" w:hAnsi="Calibri" w:cs="Calibri"/>
          <w:spacing w:val="1"/>
        </w:rPr>
        <w:t>a</w:t>
      </w:r>
      <w:r>
        <w:rPr>
          <w:rFonts w:ascii="Calibri" w:eastAsia="Calibri" w:hAnsi="Calibri" w:cs="Calibri"/>
        </w:rPr>
        <w:t>ti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n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1"/>
        </w:rPr>
        <w:t>p</w:t>
      </w:r>
      <w:r>
        <w:rPr>
          <w:rFonts w:ascii="Calibri" w:eastAsia="Calibri" w:hAnsi="Calibri" w:cs="Calibri"/>
        </w:rPr>
        <w:t>oi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f</w:t>
      </w:r>
      <w:r>
        <w:rPr>
          <w:rFonts w:ascii="Calibri" w:eastAsia="Calibri" w:hAnsi="Calibri" w:cs="Calibri"/>
        </w:rPr>
        <w:t>or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1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an</w:t>
      </w:r>
      <w:r>
        <w:rPr>
          <w:rFonts w:ascii="Calibri" w:eastAsia="Calibri" w:hAnsi="Calibri" w:cs="Calibri"/>
        </w:rPr>
        <w:t>al</w:t>
      </w:r>
      <w:r>
        <w:rPr>
          <w:rFonts w:ascii="Calibri" w:eastAsia="Calibri" w:hAnsi="Calibri" w:cs="Calibri"/>
          <w:spacing w:val="1"/>
        </w:rPr>
        <w:t>y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  <w:spacing w:val="3"/>
        </w:rPr>
        <w:t>t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1"/>
        </w:rPr>
        <w:t>an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  <w:spacing w:val="1"/>
        </w:rPr>
        <w:t>u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3"/>
        </w:rPr>
        <w:t>L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1"/>
        </w:rPr>
        <w:t>adh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ce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rFonts w:ascii="Calibri" w:eastAsia="Calibri" w:hAnsi="Calibri" w:cs="Calibri"/>
        </w:rPr>
        <w:t>for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tic</w:t>
      </w:r>
      <w:r>
        <w:rPr>
          <w:rFonts w:ascii="Calibri" w:eastAsia="Calibri" w:hAnsi="Calibri" w:cs="Calibri"/>
          <w:spacing w:val="3"/>
        </w:rPr>
        <w:t>k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1"/>
        </w:rPr>
        <w:t>h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1"/>
        </w:rPr>
        <w:t>nd</w:t>
      </w:r>
      <w:r>
        <w:rPr>
          <w:rFonts w:ascii="Calibri" w:eastAsia="Calibri" w:hAnsi="Calibri" w:cs="Calibri"/>
        </w:rPr>
        <w:t>lin</w:t>
      </w:r>
      <w:r>
        <w:rPr>
          <w:rFonts w:ascii="Calibri" w:eastAsia="Calibri" w:hAnsi="Calibri" w:cs="Calibri"/>
          <w:spacing w:val="9"/>
        </w:rPr>
        <w:t>g</w:t>
      </w:r>
      <w:r>
        <w:rPr>
          <w:rFonts w:ascii="Calibri" w:eastAsia="Calibri" w:hAnsi="Calibri" w:cs="Calibri"/>
        </w:rPr>
        <w:t>.</w:t>
      </w:r>
    </w:p>
    <w:p w:rsidR="00F0502C" w:rsidRDefault="008F76B9">
      <w:pPr>
        <w:spacing w:before="8"/>
        <w:ind w:left="528"/>
        <w:rPr>
          <w:rFonts w:ascii="Calibri" w:eastAsia="Calibri" w:hAnsi="Calibri" w:cs="Calibri"/>
        </w:rPr>
        <w:sectPr w:rsidR="00F0502C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500" w:right="660" w:bottom="280" w:left="660" w:header="720" w:footer="720" w:gutter="0"/>
          <w:cols w:space="720"/>
        </w:sectPr>
      </w:pPr>
      <w:r>
        <w:rPr>
          <w:rFonts w:ascii="Segoe Fluent Icons" w:eastAsia="Segoe Fluent Icons" w:hAnsi="Segoe Fluent Icons" w:cs="Segoe Fluent Icons"/>
          <w:w w:val="45"/>
        </w:rPr>
        <w:t xml:space="preserve">     </w:t>
      </w:r>
      <w:r>
        <w:rPr>
          <w:rFonts w:ascii="Segoe Fluent Icons" w:eastAsia="Segoe Fluent Icons" w:hAnsi="Segoe Fluent Icons" w:cs="Segoe Fluent Icons"/>
          <w:spacing w:val="4"/>
          <w:w w:val="45"/>
        </w:rPr>
        <w:t xml:space="preserve"> </w:t>
      </w:r>
      <w:r>
        <w:rPr>
          <w:rFonts w:ascii="Calibri" w:eastAsia="Calibri" w:hAnsi="Calibri" w:cs="Calibri"/>
        </w:rPr>
        <w:t>Colla</w:t>
      </w:r>
      <w:r>
        <w:rPr>
          <w:rFonts w:ascii="Calibri" w:eastAsia="Calibri" w:hAnsi="Calibri" w:cs="Calibri"/>
          <w:spacing w:val="1"/>
        </w:rPr>
        <w:t>b</w:t>
      </w:r>
      <w:r>
        <w:rPr>
          <w:rFonts w:ascii="Calibri" w:eastAsia="Calibri" w:hAnsi="Calibri" w:cs="Calibri"/>
        </w:rPr>
        <w:t>orated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rFonts w:ascii="Calibri" w:eastAsia="Calibri" w:hAnsi="Calibri" w:cs="Calibri"/>
        </w:rPr>
        <w:t>with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1"/>
        </w:rPr>
        <w:t>aud</w:t>
      </w:r>
      <w:r>
        <w:rPr>
          <w:rFonts w:ascii="Calibri" w:eastAsia="Calibri" w:hAnsi="Calibri" w:cs="Calibri"/>
        </w:rPr>
        <w:t>it/</w:t>
      </w:r>
      <w:r>
        <w:rPr>
          <w:rFonts w:ascii="Calibri" w:eastAsia="Calibri" w:hAnsi="Calibri" w:cs="Calibri"/>
          <w:spacing w:val="-1"/>
        </w:rPr>
        <w:t>G</w:t>
      </w:r>
      <w:r>
        <w:rPr>
          <w:rFonts w:ascii="Calibri" w:eastAsia="Calibri" w:hAnsi="Calibri" w:cs="Calibri"/>
          <w:spacing w:val="2"/>
        </w:rPr>
        <w:t>R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1"/>
        </w:rPr>
        <w:t>f</w:t>
      </w:r>
      <w:r>
        <w:rPr>
          <w:rFonts w:ascii="Calibri" w:eastAsia="Calibri" w:hAnsi="Calibri" w:cs="Calibri"/>
        </w:rPr>
        <w:t>or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ISO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270</w:t>
      </w:r>
      <w:r>
        <w:rPr>
          <w:rFonts w:ascii="Calibri" w:eastAsia="Calibri" w:hAnsi="Calibri" w:cs="Calibri"/>
          <w:spacing w:val="-1"/>
        </w:rPr>
        <w:t>0</w:t>
      </w:r>
      <w:r>
        <w:rPr>
          <w:rFonts w:ascii="Calibri" w:eastAsia="Calibri" w:hAnsi="Calibri" w:cs="Calibri"/>
        </w:rPr>
        <w:t>1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3"/>
        </w:rPr>
        <w:t>r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1"/>
        </w:rPr>
        <w:t>d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s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1"/>
        </w:rPr>
        <w:t>an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1"/>
        </w:rPr>
        <w:t>u</w:t>
      </w:r>
      <w:r>
        <w:rPr>
          <w:rFonts w:ascii="Calibri" w:eastAsia="Calibri" w:hAnsi="Calibri" w:cs="Calibri"/>
        </w:rPr>
        <w:t>rity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g</w:t>
      </w:r>
      <w:r>
        <w:rPr>
          <w:rFonts w:ascii="Calibri" w:eastAsia="Calibri" w:hAnsi="Calibri" w:cs="Calibri"/>
          <w:spacing w:val="1"/>
        </w:rPr>
        <w:t>a</w:t>
      </w:r>
      <w:r>
        <w:rPr>
          <w:rFonts w:ascii="Calibri" w:eastAsia="Calibri" w:hAnsi="Calibri" w:cs="Calibri"/>
        </w:rPr>
        <w:t>p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1"/>
        </w:rPr>
        <w:t>a</w:t>
      </w:r>
      <w:r>
        <w:rPr>
          <w:rFonts w:ascii="Calibri" w:eastAsia="Calibri" w:hAnsi="Calibri" w:cs="Calibri"/>
          <w:spacing w:val="-1"/>
        </w:rPr>
        <w:t>ss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  <w:spacing w:val="1"/>
        </w:rPr>
        <w:t>s</w:t>
      </w:r>
      <w:r>
        <w:rPr>
          <w:rFonts w:ascii="Calibri" w:eastAsia="Calibri" w:hAnsi="Calibri" w:cs="Calibri"/>
          <w:spacing w:val="-1"/>
        </w:rPr>
        <w:t>me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  <w:spacing w:val="3"/>
        </w:rPr>
        <w:t>t</w:t>
      </w:r>
      <w:r>
        <w:rPr>
          <w:rFonts w:ascii="Calibri" w:eastAsia="Calibri" w:hAnsi="Calibri" w:cs="Calibri"/>
        </w:rPr>
        <w:t>s</w:t>
      </w:r>
    </w:p>
    <w:p w:rsidR="00F0502C" w:rsidRDefault="008F76B9">
      <w:pPr>
        <w:spacing w:before="55"/>
        <w:ind w:left="139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pacing w:val="-1"/>
        </w:rPr>
        <w:t>S</w:t>
      </w:r>
      <w:r>
        <w:rPr>
          <w:rFonts w:ascii="Calibri" w:eastAsia="Calibri" w:hAnsi="Calibri" w:cs="Calibri"/>
          <w:b/>
        </w:rPr>
        <w:t>e</w:t>
      </w:r>
      <w:r>
        <w:rPr>
          <w:rFonts w:ascii="Calibri" w:eastAsia="Calibri" w:hAnsi="Calibri" w:cs="Calibri"/>
          <w:b/>
          <w:spacing w:val="1"/>
        </w:rPr>
        <w:t>cur</w:t>
      </w:r>
      <w:r>
        <w:rPr>
          <w:rFonts w:ascii="Calibri" w:eastAsia="Calibri" w:hAnsi="Calibri" w:cs="Calibri"/>
          <w:b/>
          <w:spacing w:val="-1"/>
        </w:rPr>
        <w:t>i</w:t>
      </w:r>
      <w:r>
        <w:rPr>
          <w:rFonts w:ascii="Calibri" w:eastAsia="Calibri" w:hAnsi="Calibri" w:cs="Calibri"/>
          <w:b/>
        </w:rPr>
        <w:t>ty</w:t>
      </w:r>
      <w:r>
        <w:rPr>
          <w:rFonts w:ascii="Calibri" w:eastAsia="Calibri" w:hAnsi="Calibri" w:cs="Calibri"/>
          <w:b/>
          <w:spacing w:val="-7"/>
        </w:rPr>
        <w:t xml:space="preserve"> </w:t>
      </w:r>
      <w:r>
        <w:rPr>
          <w:rFonts w:ascii="Calibri" w:eastAsia="Calibri" w:hAnsi="Calibri" w:cs="Calibri"/>
          <w:b/>
        </w:rPr>
        <w:t>Ana</w:t>
      </w:r>
      <w:r>
        <w:rPr>
          <w:rFonts w:ascii="Calibri" w:eastAsia="Calibri" w:hAnsi="Calibri" w:cs="Calibri"/>
          <w:b/>
          <w:spacing w:val="2"/>
        </w:rPr>
        <w:t>l</w:t>
      </w:r>
      <w:r>
        <w:rPr>
          <w:rFonts w:ascii="Calibri" w:eastAsia="Calibri" w:hAnsi="Calibri" w:cs="Calibri"/>
          <w:b/>
          <w:spacing w:val="-1"/>
        </w:rPr>
        <w:t>y</w:t>
      </w:r>
      <w:r>
        <w:rPr>
          <w:rFonts w:ascii="Calibri" w:eastAsia="Calibri" w:hAnsi="Calibri" w:cs="Calibri"/>
          <w:b/>
        </w:rPr>
        <w:t xml:space="preserve">st                                        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b/>
          <w:spacing w:val="35"/>
        </w:rPr>
        <w:t xml:space="preserve"> </w:t>
      </w:r>
      <w:r>
        <w:rPr>
          <w:rFonts w:ascii="Calibri" w:eastAsia="Calibri" w:hAnsi="Calibri" w:cs="Calibri"/>
          <w:b/>
        </w:rPr>
        <w:t>07/2021</w:t>
      </w:r>
      <w:r>
        <w:rPr>
          <w:rFonts w:ascii="Calibri" w:eastAsia="Calibri" w:hAnsi="Calibri" w:cs="Calibri"/>
          <w:b/>
          <w:spacing w:val="-7"/>
        </w:rPr>
        <w:t xml:space="preserve"> </w:t>
      </w:r>
      <w:r>
        <w:rPr>
          <w:rFonts w:ascii="Calibri" w:eastAsia="Calibri" w:hAnsi="Calibri" w:cs="Calibri"/>
          <w:b/>
        </w:rPr>
        <w:t>to</w:t>
      </w:r>
      <w:r>
        <w:rPr>
          <w:rFonts w:ascii="Calibri" w:eastAsia="Calibri" w:hAnsi="Calibri" w:cs="Calibri"/>
          <w:b/>
          <w:spacing w:val="-2"/>
        </w:rPr>
        <w:t xml:space="preserve"> </w:t>
      </w:r>
      <w:r>
        <w:rPr>
          <w:rFonts w:ascii="Calibri" w:eastAsia="Calibri" w:hAnsi="Calibri" w:cs="Calibri"/>
          <w:b/>
        </w:rPr>
        <w:t>09</w:t>
      </w:r>
      <w:r>
        <w:rPr>
          <w:rFonts w:ascii="Calibri" w:eastAsia="Calibri" w:hAnsi="Calibri" w:cs="Calibri"/>
          <w:b/>
          <w:spacing w:val="1"/>
        </w:rPr>
        <w:t>/</w:t>
      </w:r>
      <w:r>
        <w:rPr>
          <w:rFonts w:ascii="Calibri" w:eastAsia="Calibri" w:hAnsi="Calibri" w:cs="Calibri"/>
          <w:b/>
        </w:rPr>
        <w:t>20</w:t>
      </w:r>
      <w:r>
        <w:rPr>
          <w:rFonts w:ascii="Calibri" w:eastAsia="Calibri" w:hAnsi="Calibri" w:cs="Calibri"/>
          <w:b/>
          <w:spacing w:val="2"/>
        </w:rPr>
        <w:t>2</w:t>
      </w:r>
      <w:r>
        <w:rPr>
          <w:rFonts w:ascii="Calibri" w:eastAsia="Calibri" w:hAnsi="Calibri" w:cs="Calibri"/>
          <w:b/>
        </w:rPr>
        <w:t>2</w:t>
      </w:r>
    </w:p>
    <w:p w:rsidR="00F0502C" w:rsidRDefault="008F76B9">
      <w:pPr>
        <w:spacing w:before="17"/>
        <w:ind w:left="139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Tea</w:t>
      </w:r>
      <w:r>
        <w:rPr>
          <w:rFonts w:ascii="Calibri" w:eastAsia="Calibri" w:hAnsi="Calibri" w:cs="Calibri"/>
          <w:b/>
          <w:spacing w:val="1"/>
        </w:rPr>
        <w:t>m</w:t>
      </w:r>
      <w:r>
        <w:rPr>
          <w:rFonts w:ascii="Calibri" w:eastAsia="Calibri" w:hAnsi="Calibri" w:cs="Calibri"/>
          <w:b/>
          <w:spacing w:val="-1"/>
        </w:rPr>
        <w:t>l</w:t>
      </w:r>
      <w:r>
        <w:rPr>
          <w:rFonts w:ascii="Calibri" w:eastAsia="Calibri" w:hAnsi="Calibri" w:cs="Calibri"/>
          <w:b/>
        </w:rPr>
        <w:t>ease</w:t>
      </w:r>
      <w:r>
        <w:rPr>
          <w:rFonts w:ascii="Calibri" w:eastAsia="Calibri" w:hAnsi="Calibri" w:cs="Calibri"/>
          <w:b/>
          <w:spacing w:val="-8"/>
        </w:rPr>
        <w:t xml:space="preserve"> </w:t>
      </w:r>
      <w:r>
        <w:rPr>
          <w:rFonts w:ascii="Calibri" w:eastAsia="Calibri" w:hAnsi="Calibri" w:cs="Calibri"/>
          <w:b/>
          <w:spacing w:val="2"/>
        </w:rPr>
        <w:t>D</w:t>
      </w:r>
      <w:r>
        <w:rPr>
          <w:rFonts w:ascii="Calibri" w:eastAsia="Calibri" w:hAnsi="Calibri" w:cs="Calibri"/>
          <w:b/>
          <w:spacing w:val="-1"/>
        </w:rPr>
        <w:t>i</w:t>
      </w:r>
      <w:r>
        <w:rPr>
          <w:rFonts w:ascii="Calibri" w:eastAsia="Calibri" w:hAnsi="Calibri" w:cs="Calibri"/>
          <w:b/>
          <w:spacing w:val="1"/>
        </w:rPr>
        <w:t>g</w:t>
      </w:r>
      <w:r>
        <w:rPr>
          <w:rFonts w:ascii="Calibri" w:eastAsia="Calibri" w:hAnsi="Calibri" w:cs="Calibri"/>
          <w:b/>
          <w:spacing w:val="-1"/>
        </w:rPr>
        <w:t>i</w:t>
      </w:r>
      <w:r>
        <w:rPr>
          <w:rFonts w:ascii="Calibri" w:eastAsia="Calibri" w:hAnsi="Calibri" w:cs="Calibri"/>
          <w:b/>
        </w:rPr>
        <w:t xml:space="preserve">tal                                                                 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b/>
          <w:spacing w:val="10"/>
        </w:rPr>
        <w:t xml:space="preserve"> </w:t>
      </w:r>
      <w:r>
        <w:rPr>
          <w:rFonts w:ascii="Calibri" w:eastAsia="Calibri" w:hAnsi="Calibri" w:cs="Calibri"/>
          <w:b/>
        </w:rPr>
        <w:t>I</w:t>
      </w:r>
      <w:r>
        <w:rPr>
          <w:rFonts w:ascii="Calibri" w:eastAsia="Calibri" w:hAnsi="Calibri" w:cs="Calibri"/>
          <w:b/>
          <w:spacing w:val="1"/>
        </w:rPr>
        <w:t>nd</w:t>
      </w:r>
      <w:r>
        <w:rPr>
          <w:rFonts w:ascii="Calibri" w:eastAsia="Calibri" w:hAnsi="Calibri" w:cs="Calibri"/>
          <w:b/>
          <w:spacing w:val="-1"/>
        </w:rPr>
        <w:t>i</w:t>
      </w:r>
      <w:r>
        <w:rPr>
          <w:rFonts w:ascii="Calibri" w:eastAsia="Calibri" w:hAnsi="Calibri" w:cs="Calibri"/>
          <w:b/>
        </w:rPr>
        <w:t>a</w:t>
      </w:r>
    </w:p>
    <w:p w:rsidR="00F0502C" w:rsidRDefault="008F76B9">
      <w:pPr>
        <w:spacing w:before="6"/>
        <w:ind w:left="528"/>
        <w:rPr>
          <w:rFonts w:ascii="Calibri" w:eastAsia="Calibri" w:hAnsi="Calibri" w:cs="Calibri"/>
        </w:rPr>
      </w:pPr>
      <w:r>
        <w:rPr>
          <w:rFonts w:ascii="Segoe Fluent Icons" w:eastAsia="Segoe Fluent Icons" w:hAnsi="Segoe Fluent Icons" w:cs="Segoe Fluent Icons"/>
          <w:w w:val="45"/>
        </w:rPr>
        <w:t xml:space="preserve">     </w:t>
      </w:r>
      <w:r>
        <w:rPr>
          <w:rFonts w:ascii="Segoe Fluent Icons" w:eastAsia="Segoe Fluent Icons" w:hAnsi="Segoe Fluent Icons" w:cs="Segoe Fluent Icons"/>
          <w:spacing w:val="4"/>
          <w:w w:val="45"/>
        </w:rPr>
        <w:t xml:space="preserve"> </w:t>
      </w:r>
      <w:r>
        <w:rPr>
          <w:rFonts w:ascii="Calibri" w:eastAsia="Calibri" w:hAnsi="Calibri" w:cs="Calibri"/>
        </w:rPr>
        <w:t>Per</w:t>
      </w:r>
      <w:r>
        <w:rPr>
          <w:rFonts w:ascii="Calibri" w:eastAsia="Calibri" w:hAnsi="Calibri" w:cs="Calibri"/>
          <w:spacing w:val="-1"/>
        </w:rPr>
        <w:t>f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2"/>
        </w:rPr>
        <w:t>r</w:t>
      </w:r>
      <w:r>
        <w:rPr>
          <w:rFonts w:ascii="Calibri" w:eastAsia="Calibri" w:hAnsi="Calibri" w:cs="Calibri"/>
          <w:spacing w:val="-1"/>
        </w:rPr>
        <w:t>me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iti</w:t>
      </w:r>
      <w:r>
        <w:rPr>
          <w:rFonts w:ascii="Calibri" w:eastAsia="Calibri" w:hAnsi="Calibri" w:cs="Calibri"/>
          <w:spacing w:val="1"/>
        </w:rPr>
        <w:t>a</w:t>
      </w:r>
      <w:r>
        <w:rPr>
          <w:rFonts w:ascii="Calibri" w:eastAsia="Calibri" w:hAnsi="Calibri" w:cs="Calibri"/>
        </w:rPr>
        <w:t>l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x</w:t>
      </w:r>
      <w:r>
        <w:rPr>
          <w:rFonts w:ascii="Calibri" w:eastAsia="Calibri" w:hAnsi="Calibri" w:cs="Calibri"/>
          <w:spacing w:val="3"/>
        </w:rPr>
        <w:t>a</w:t>
      </w:r>
      <w:r>
        <w:rPr>
          <w:rFonts w:ascii="Calibri" w:eastAsia="Calibri" w:hAnsi="Calibri" w:cs="Calibri"/>
          <w:spacing w:val="-1"/>
        </w:rPr>
        <w:t>m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</w:rPr>
        <w:t>ion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1"/>
        </w:rPr>
        <w:t>an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1"/>
        </w:rPr>
        <w:t>v</w:t>
      </w:r>
      <w:r>
        <w:rPr>
          <w:rFonts w:ascii="Calibri" w:eastAsia="Calibri" w:hAnsi="Calibri" w:cs="Calibri"/>
        </w:rPr>
        <w:t>al</w:t>
      </w:r>
      <w:r>
        <w:rPr>
          <w:rFonts w:ascii="Calibri" w:eastAsia="Calibri" w:hAnsi="Calibri" w:cs="Calibri"/>
          <w:spacing w:val="1"/>
        </w:rPr>
        <w:t>u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</w:rPr>
        <w:t>ion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1"/>
        </w:rPr>
        <w:t>u</w:t>
      </w:r>
      <w:r>
        <w:rPr>
          <w:rFonts w:ascii="Calibri" w:eastAsia="Calibri" w:hAnsi="Calibri" w:cs="Calibri"/>
        </w:rPr>
        <w:t>rity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1"/>
        </w:rPr>
        <w:t>a</w:t>
      </w:r>
      <w:r>
        <w:rPr>
          <w:rFonts w:ascii="Calibri" w:eastAsia="Calibri" w:hAnsi="Calibri" w:cs="Calibri"/>
        </w:rPr>
        <w:t>l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</w:rPr>
        <w:t>rts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to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a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  <w:spacing w:val="1"/>
        </w:rPr>
        <w:t>s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s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2"/>
        </w:rPr>
        <w:t>s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v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rity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1"/>
        </w:rPr>
        <w:t>an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v</w:t>
      </w:r>
      <w:r>
        <w:rPr>
          <w:rFonts w:ascii="Calibri" w:eastAsia="Calibri" w:hAnsi="Calibri" w:cs="Calibri"/>
        </w:rPr>
        <w:t>ali</w:t>
      </w:r>
      <w:r>
        <w:rPr>
          <w:rFonts w:ascii="Calibri" w:eastAsia="Calibri" w:hAnsi="Calibri" w:cs="Calibri"/>
          <w:spacing w:val="1"/>
        </w:rPr>
        <w:t>d</w:t>
      </w:r>
      <w:r>
        <w:rPr>
          <w:rFonts w:ascii="Calibri" w:eastAsia="Calibri" w:hAnsi="Calibri" w:cs="Calibri"/>
        </w:rPr>
        <w:t>it</w:t>
      </w:r>
      <w:r>
        <w:rPr>
          <w:rFonts w:ascii="Calibri" w:eastAsia="Calibri" w:hAnsi="Calibri" w:cs="Calibri"/>
          <w:spacing w:val="1"/>
        </w:rPr>
        <w:t>y</w:t>
      </w:r>
      <w:r>
        <w:rPr>
          <w:rFonts w:ascii="Calibri" w:eastAsia="Calibri" w:hAnsi="Calibri" w:cs="Calibri"/>
        </w:rPr>
        <w:t>.</w:t>
      </w:r>
    </w:p>
    <w:p w:rsidR="00F0502C" w:rsidRDefault="008F76B9">
      <w:pPr>
        <w:spacing w:before="5"/>
        <w:ind w:left="528"/>
        <w:rPr>
          <w:rFonts w:ascii="Calibri" w:eastAsia="Calibri" w:hAnsi="Calibri" w:cs="Calibri"/>
        </w:rPr>
      </w:pPr>
      <w:r>
        <w:rPr>
          <w:rFonts w:ascii="Segoe Fluent Icons" w:eastAsia="Segoe Fluent Icons" w:hAnsi="Segoe Fluent Icons" w:cs="Segoe Fluent Icons"/>
          <w:w w:val="45"/>
        </w:rPr>
        <w:t xml:space="preserve">     </w:t>
      </w:r>
      <w:r>
        <w:rPr>
          <w:rFonts w:ascii="Segoe Fluent Icons" w:eastAsia="Segoe Fluent Icons" w:hAnsi="Segoe Fluent Icons" w:cs="Segoe Fluent Icons"/>
          <w:spacing w:val="4"/>
          <w:w w:val="45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al</w:t>
      </w:r>
      <w:r>
        <w:rPr>
          <w:rFonts w:ascii="Calibri" w:eastAsia="Calibri" w:hAnsi="Calibri" w:cs="Calibri"/>
          <w:spacing w:val="1"/>
        </w:rPr>
        <w:t>y</w:t>
      </w:r>
      <w:r>
        <w:rPr>
          <w:rFonts w:ascii="Calibri" w:eastAsia="Calibri" w:hAnsi="Calibri" w:cs="Calibri"/>
        </w:rPr>
        <w:t>zed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v</w:t>
      </w:r>
      <w:r>
        <w:rPr>
          <w:rFonts w:ascii="Calibri" w:eastAsia="Calibri" w:hAnsi="Calibri" w:cs="Calibri"/>
        </w:rPr>
        <w:t>ario</w:t>
      </w:r>
      <w:r>
        <w:rPr>
          <w:rFonts w:ascii="Calibri" w:eastAsia="Calibri" w:hAnsi="Calibri" w:cs="Calibri"/>
          <w:spacing w:val="1"/>
        </w:rPr>
        <w:t>u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l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2"/>
        </w:rPr>
        <w:t>g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two</w:t>
      </w:r>
      <w:r>
        <w:rPr>
          <w:rFonts w:ascii="Calibri" w:eastAsia="Calibri" w:hAnsi="Calibri" w:cs="Calibri"/>
          <w:spacing w:val="3"/>
        </w:rPr>
        <w:t>r</w:t>
      </w:r>
      <w:r>
        <w:rPr>
          <w:rFonts w:ascii="Calibri" w:eastAsia="Calibri" w:hAnsi="Calibri" w:cs="Calibri"/>
        </w:rPr>
        <w:t>k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ac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1"/>
        </w:rPr>
        <w:t>v</w:t>
      </w:r>
      <w:r>
        <w:rPr>
          <w:rFonts w:ascii="Calibri" w:eastAsia="Calibri" w:hAnsi="Calibri" w:cs="Calibri"/>
        </w:rPr>
        <w:t>it</w:t>
      </w:r>
      <w:r>
        <w:rPr>
          <w:rFonts w:ascii="Calibri" w:eastAsia="Calibri" w:hAnsi="Calibri" w:cs="Calibri"/>
          <w:spacing w:val="1"/>
        </w:rPr>
        <w:t>y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malwa</w:t>
      </w:r>
      <w:r>
        <w:rPr>
          <w:rFonts w:ascii="Calibri" w:eastAsia="Calibri" w:hAnsi="Calibri" w:cs="Calibri"/>
          <w:spacing w:val="3"/>
        </w:rPr>
        <w:t>r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>fore</w:t>
      </w:r>
      <w:r>
        <w:rPr>
          <w:rFonts w:ascii="Calibri" w:eastAsia="Calibri" w:hAnsi="Calibri" w:cs="Calibri"/>
          <w:spacing w:val="3"/>
        </w:rPr>
        <w:t>n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ic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3"/>
        </w:rPr>
        <w:t>d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</w:rPr>
        <w:t>a,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1"/>
        </w:rPr>
        <w:t>an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-1"/>
        </w:rPr>
        <w:t>y</w:t>
      </w:r>
      <w:r>
        <w:rPr>
          <w:rFonts w:ascii="Calibri" w:eastAsia="Calibri" w:hAnsi="Calibri" w:cs="Calibri"/>
          <w:spacing w:val="1"/>
        </w:rPr>
        <w:t>b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1"/>
        </w:rPr>
        <w:t>h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at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tel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to</w:t>
      </w:r>
      <w:r>
        <w:rPr>
          <w:rFonts w:ascii="Calibri" w:eastAsia="Calibri" w:hAnsi="Calibri" w:cs="Calibri"/>
          <w:spacing w:val="-1"/>
        </w:rPr>
        <w:t xml:space="preserve"> v</w:t>
      </w:r>
      <w:r>
        <w:rPr>
          <w:rFonts w:ascii="Calibri" w:eastAsia="Calibri" w:hAnsi="Calibri" w:cs="Calibri"/>
        </w:rPr>
        <w:t>ali</w:t>
      </w:r>
      <w:r>
        <w:rPr>
          <w:rFonts w:ascii="Calibri" w:eastAsia="Calibri" w:hAnsi="Calibri" w:cs="Calibri"/>
          <w:spacing w:val="1"/>
        </w:rPr>
        <w:t>d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</w:rPr>
        <w:t>e</w:t>
      </w:r>
    </w:p>
    <w:p w:rsidR="00F0502C" w:rsidRDefault="008F76B9">
      <w:pPr>
        <w:spacing w:before="8"/>
        <w:ind w:left="528"/>
        <w:rPr>
          <w:rFonts w:ascii="Calibri" w:eastAsia="Calibri" w:hAnsi="Calibri" w:cs="Calibri"/>
        </w:rPr>
      </w:pPr>
      <w:r>
        <w:rPr>
          <w:rFonts w:ascii="Segoe Fluent Icons" w:eastAsia="Segoe Fluent Icons" w:hAnsi="Segoe Fluent Icons" w:cs="Segoe Fluent Icons"/>
          <w:w w:val="45"/>
        </w:rPr>
        <w:t xml:space="preserve">     </w:t>
      </w:r>
      <w:r>
        <w:rPr>
          <w:rFonts w:ascii="Segoe Fluent Icons" w:eastAsia="Segoe Fluent Icons" w:hAnsi="Segoe Fluent Icons" w:cs="Segoe Fluent Icons"/>
          <w:spacing w:val="4"/>
          <w:w w:val="45"/>
        </w:rPr>
        <w:t xml:space="preserve"> </w:t>
      </w:r>
      <w:r>
        <w:rPr>
          <w:rFonts w:ascii="Calibri" w:eastAsia="Calibri" w:hAnsi="Calibri" w:cs="Calibri"/>
        </w:rPr>
        <w:t>P</w:t>
      </w:r>
      <w:r>
        <w:rPr>
          <w:rFonts w:ascii="Calibri" w:eastAsia="Calibri" w:hAnsi="Calibri" w:cs="Calibri"/>
          <w:spacing w:val="1"/>
        </w:rPr>
        <w:t>a</w:t>
      </w:r>
      <w:r>
        <w:rPr>
          <w:rFonts w:ascii="Calibri" w:eastAsia="Calibri" w:hAnsi="Calibri" w:cs="Calibri"/>
        </w:rPr>
        <w:t>rtici</w:t>
      </w:r>
      <w:r>
        <w:rPr>
          <w:rFonts w:ascii="Calibri" w:eastAsia="Calibri" w:hAnsi="Calibri" w:cs="Calibri"/>
          <w:spacing w:val="1"/>
        </w:rPr>
        <w:t>p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</w:rPr>
        <w:t>in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mini</w:t>
      </w:r>
      <w:r>
        <w:rPr>
          <w:rFonts w:ascii="Calibri" w:eastAsia="Calibri" w:hAnsi="Calibri" w:cs="Calibri"/>
          <w:spacing w:val="-1"/>
        </w:rPr>
        <w:t>m</w:t>
      </w:r>
      <w:r>
        <w:rPr>
          <w:rFonts w:ascii="Calibri" w:eastAsia="Calibri" w:hAnsi="Calibri" w:cs="Calibri"/>
        </w:rPr>
        <w:t>izi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g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1"/>
        </w:rPr>
        <w:t>th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impact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2"/>
        </w:rPr>
        <w:t>s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1"/>
        </w:rPr>
        <w:t>u</w:t>
      </w:r>
      <w:r>
        <w:rPr>
          <w:rFonts w:ascii="Calibri" w:eastAsia="Calibri" w:hAnsi="Calibri" w:cs="Calibri"/>
        </w:rPr>
        <w:t>rity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cide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ts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3"/>
        </w:rPr>
        <w:t>t</w:t>
      </w:r>
      <w:r>
        <w:rPr>
          <w:rFonts w:ascii="Calibri" w:eastAsia="Calibri" w:hAnsi="Calibri" w:cs="Calibri"/>
          <w:spacing w:val="1"/>
        </w:rPr>
        <w:t>h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1"/>
        </w:rPr>
        <w:t>ou</w:t>
      </w:r>
      <w:r>
        <w:rPr>
          <w:rFonts w:ascii="Calibri" w:eastAsia="Calibri" w:hAnsi="Calibri" w:cs="Calibri"/>
        </w:rPr>
        <w:t>gh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m</w:t>
      </w:r>
      <w:r>
        <w:rPr>
          <w:rFonts w:ascii="Calibri" w:eastAsia="Calibri" w:hAnsi="Calibri" w:cs="Calibri"/>
          <w:spacing w:val="1"/>
        </w:rPr>
        <w:t>p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h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7"/>
        </w:rPr>
        <w:t>n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  <w:spacing w:val="2"/>
        </w:rPr>
        <w:t>i</w:t>
      </w:r>
      <w:r>
        <w:rPr>
          <w:rFonts w:ascii="Calibri" w:eastAsia="Calibri" w:hAnsi="Calibri" w:cs="Calibri"/>
          <w:spacing w:val="-1"/>
        </w:rPr>
        <w:t>v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13"/>
        </w:rPr>
        <w:t xml:space="preserve"> </w:t>
      </w:r>
      <w:r>
        <w:rPr>
          <w:rFonts w:ascii="Calibri" w:eastAsia="Calibri" w:hAnsi="Calibri" w:cs="Calibri"/>
          <w:spacing w:val="3"/>
        </w:rPr>
        <w:t>r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3"/>
        </w:rPr>
        <w:t>o</w:t>
      </w:r>
      <w:r>
        <w:rPr>
          <w:rFonts w:ascii="Calibri" w:eastAsia="Calibri" w:hAnsi="Calibri" w:cs="Calibri"/>
          <w:spacing w:val="1"/>
        </w:rPr>
        <w:t>v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ry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1"/>
        </w:rPr>
        <w:t>a</w:t>
      </w:r>
      <w:r>
        <w:rPr>
          <w:rFonts w:ascii="Calibri" w:eastAsia="Calibri" w:hAnsi="Calibri" w:cs="Calibri"/>
        </w:rPr>
        <w:t>cti</w:t>
      </w:r>
      <w:r>
        <w:rPr>
          <w:rFonts w:ascii="Calibri" w:eastAsia="Calibri" w:hAnsi="Calibri" w:cs="Calibri"/>
          <w:spacing w:val="-1"/>
        </w:rPr>
        <w:t>v</w:t>
      </w:r>
      <w:r>
        <w:rPr>
          <w:rFonts w:ascii="Calibri" w:eastAsia="Calibri" w:hAnsi="Calibri" w:cs="Calibri"/>
        </w:rPr>
        <w:t>it</w:t>
      </w:r>
      <w:r>
        <w:rPr>
          <w:rFonts w:ascii="Calibri" w:eastAsia="Calibri" w:hAnsi="Calibri" w:cs="Calibri"/>
          <w:spacing w:val="2"/>
        </w:rPr>
        <w:t>i</w:t>
      </w:r>
      <w:r>
        <w:rPr>
          <w:rFonts w:ascii="Calibri" w:eastAsia="Calibri" w:hAnsi="Calibri" w:cs="Calibri"/>
          <w:spacing w:val="-1"/>
        </w:rPr>
        <w:t>es</w:t>
      </w:r>
      <w:r>
        <w:rPr>
          <w:rFonts w:ascii="Calibri" w:eastAsia="Calibri" w:hAnsi="Calibri" w:cs="Calibri"/>
        </w:rPr>
        <w:t>.</w:t>
      </w:r>
    </w:p>
    <w:p w:rsidR="00F0502C" w:rsidRDefault="008F76B9">
      <w:pPr>
        <w:spacing w:before="5"/>
        <w:ind w:left="528"/>
        <w:rPr>
          <w:rFonts w:ascii="Calibri" w:eastAsia="Calibri" w:hAnsi="Calibri" w:cs="Calibri"/>
        </w:rPr>
      </w:pPr>
      <w:r>
        <w:rPr>
          <w:rFonts w:ascii="Segoe Fluent Icons" w:eastAsia="Segoe Fluent Icons" w:hAnsi="Segoe Fluent Icons" w:cs="Segoe Fluent Icons"/>
          <w:w w:val="45"/>
        </w:rPr>
        <w:t xml:space="preserve">     </w:t>
      </w:r>
      <w:r>
        <w:rPr>
          <w:rFonts w:ascii="Segoe Fluent Icons" w:eastAsia="Segoe Fluent Icons" w:hAnsi="Segoe Fluent Icons" w:cs="Segoe Fluent Icons"/>
          <w:spacing w:val="4"/>
          <w:w w:val="45"/>
        </w:rPr>
        <w:t xml:space="preserve"> </w:t>
      </w:r>
      <w:r>
        <w:rPr>
          <w:rFonts w:ascii="Calibri" w:eastAsia="Calibri" w:hAnsi="Calibri" w:cs="Calibri"/>
          <w:spacing w:val="-1"/>
        </w:rPr>
        <w:t>T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1"/>
        </w:rPr>
        <w:t>oub</w:t>
      </w:r>
      <w:r>
        <w:rPr>
          <w:rFonts w:ascii="Calibri" w:eastAsia="Calibri" w:hAnsi="Calibri" w:cs="Calibri"/>
        </w:rPr>
        <w:t>l</w:t>
      </w:r>
      <w:r>
        <w:rPr>
          <w:rFonts w:ascii="Calibri" w:eastAsia="Calibri" w:hAnsi="Calibri" w:cs="Calibri"/>
          <w:spacing w:val="-1"/>
        </w:rPr>
        <w:t>es</w:t>
      </w:r>
      <w:r>
        <w:rPr>
          <w:rFonts w:ascii="Calibri" w:eastAsia="Calibri" w:hAnsi="Calibri" w:cs="Calibri"/>
          <w:spacing w:val="1"/>
        </w:rPr>
        <w:t>h</w:t>
      </w:r>
      <w:r>
        <w:rPr>
          <w:rFonts w:ascii="Calibri" w:eastAsia="Calibri" w:hAnsi="Calibri" w:cs="Calibri"/>
        </w:rPr>
        <w:t>ooti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g:</w:t>
      </w:r>
      <w:r>
        <w:rPr>
          <w:rFonts w:ascii="Calibri" w:eastAsia="Calibri" w:hAnsi="Calibri" w:cs="Calibri"/>
          <w:spacing w:val="-12"/>
        </w:rPr>
        <w:t xml:space="preserve"> </w:t>
      </w:r>
      <w:r>
        <w:rPr>
          <w:rFonts w:ascii="Calibri" w:eastAsia="Calibri" w:hAnsi="Calibri" w:cs="Calibri"/>
        </w:rPr>
        <w:t>Diag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1"/>
        </w:rPr>
        <w:t>s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1"/>
        </w:rPr>
        <w:t>an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1"/>
        </w:rPr>
        <w:t>es</w:t>
      </w:r>
      <w:r>
        <w:rPr>
          <w:rFonts w:ascii="Calibri" w:eastAsia="Calibri" w:hAnsi="Calibri" w:cs="Calibri"/>
        </w:rPr>
        <w:t>ol</w:t>
      </w:r>
      <w:r>
        <w:rPr>
          <w:rFonts w:ascii="Calibri" w:eastAsia="Calibri" w:hAnsi="Calibri" w:cs="Calibri"/>
          <w:spacing w:val="1"/>
        </w:rPr>
        <w:t>v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s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  <w:spacing w:val="1"/>
        </w:rPr>
        <w:t>ue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with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l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 xml:space="preserve">g 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1"/>
        </w:rPr>
        <w:t>u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2"/>
        </w:rPr>
        <w:t>c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1"/>
        </w:rPr>
        <w:t>th</w:t>
      </w:r>
      <w:r>
        <w:rPr>
          <w:rFonts w:ascii="Calibri" w:eastAsia="Calibri" w:hAnsi="Calibri" w:cs="Calibri"/>
        </w:rPr>
        <w:t>at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1"/>
        </w:rPr>
        <w:t>a</w:t>
      </w:r>
      <w:r>
        <w:rPr>
          <w:rFonts w:ascii="Calibri" w:eastAsia="Calibri" w:hAnsi="Calibri" w:cs="Calibri"/>
        </w:rPr>
        <w:t>re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ot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p</w:t>
      </w:r>
      <w:r>
        <w:rPr>
          <w:rFonts w:ascii="Calibri" w:eastAsia="Calibri" w:hAnsi="Calibri" w:cs="Calibri"/>
        </w:rPr>
        <w:t>orti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g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3"/>
        </w:rPr>
        <w:t>r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ctly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SI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</w:rPr>
        <w:t>M.</w:t>
      </w:r>
    </w:p>
    <w:p w:rsidR="00F0502C" w:rsidRDefault="008F76B9">
      <w:pPr>
        <w:spacing w:before="5"/>
        <w:ind w:left="528"/>
        <w:rPr>
          <w:rFonts w:ascii="Calibri" w:eastAsia="Calibri" w:hAnsi="Calibri" w:cs="Calibri"/>
        </w:rPr>
      </w:pPr>
      <w:r>
        <w:rPr>
          <w:rFonts w:ascii="Segoe Fluent Icons" w:eastAsia="Segoe Fluent Icons" w:hAnsi="Segoe Fluent Icons" w:cs="Segoe Fluent Icons"/>
          <w:w w:val="45"/>
        </w:rPr>
        <w:t xml:space="preserve">     </w:t>
      </w:r>
      <w:r>
        <w:rPr>
          <w:rFonts w:ascii="Segoe Fluent Icons" w:eastAsia="Segoe Fluent Icons" w:hAnsi="Segoe Fluent Icons" w:cs="Segoe Fluent Icons"/>
          <w:spacing w:val="4"/>
          <w:w w:val="45"/>
        </w:rPr>
        <w:t xml:space="preserve"> </w:t>
      </w:r>
      <w:r>
        <w:rPr>
          <w:rFonts w:ascii="Calibri" w:eastAsia="Calibri" w:hAnsi="Calibri" w:cs="Calibri"/>
        </w:rPr>
        <w:t>Co</w:t>
      </w:r>
      <w:r>
        <w:rPr>
          <w:rFonts w:ascii="Calibri" w:eastAsia="Calibri" w:hAnsi="Calibri" w:cs="Calibri"/>
          <w:spacing w:val="1"/>
        </w:rPr>
        <w:t>ndu</w:t>
      </w:r>
      <w:r>
        <w:rPr>
          <w:rFonts w:ascii="Calibri" w:eastAsia="Calibri" w:hAnsi="Calibri" w:cs="Calibri"/>
        </w:rPr>
        <w:t>cti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g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cide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al</w:t>
      </w:r>
      <w:r>
        <w:rPr>
          <w:rFonts w:ascii="Calibri" w:eastAsia="Calibri" w:hAnsi="Calibri" w:cs="Calibri"/>
          <w:spacing w:val="1"/>
        </w:rPr>
        <w:t>y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is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3"/>
        </w:rPr>
        <w:t>a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1"/>
        </w:rPr>
        <w:t>eme</w:t>
      </w:r>
      <w:r>
        <w:rPr>
          <w:rFonts w:ascii="Calibri" w:eastAsia="Calibri" w:hAnsi="Calibri" w:cs="Calibri"/>
          <w:spacing w:val="1"/>
        </w:rPr>
        <w:t>d</w:t>
      </w:r>
      <w:r>
        <w:rPr>
          <w:rFonts w:ascii="Calibri" w:eastAsia="Calibri" w:hAnsi="Calibri" w:cs="Calibri"/>
        </w:rPr>
        <w:t>ia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</w:rPr>
        <w:t>ion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2"/>
        </w:rPr>
        <w:t>s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1"/>
        </w:rPr>
        <w:t>u</w:t>
      </w:r>
      <w:r>
        <w:rPr>
          <w:rFonts w:ascii="Calibri" w:eastAsia="Calibri" w:hAnsi="Calibri" w:cs="Calibri"/>
        </w:rPr>
        <w:t>rity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1"/>
        </w:rPr>
        <w:t>th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with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2"/>
        </w:rPr>
        <w:t>E</w:t>
      </w:r>
      <w:r>
        <w:rPr>
          <w:rFonts w:ascii="Calibri" w:eastAsia="Calibri" w:hAnsi="Calibri" w:cs="Calibri"/>
        </w:rPr>
        <w:t>DR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</w:rPr>
        <w:t>oo</w:t>
      </w:r>
      <w:r>
        <w:rPr>
          <w:rFonts w:ascii="Calibri" w:eastAsia="Calibri" w:hAnsi="Calibri" w:cs="Calibri"/>
          <w:spacing w:val="2"/>
        </w:rPr>
        <w:t>l</w:t>
      </w:r>
      <w:r>
        <w:rPr>
          <w:rFonts w:ascii="Calibri" w:eastAsia="Calibri" w:hAnsi="Calibri" w:cs="Calibri"/>
          <w:spacing w:val="6"/>
        </w:rPr>
        <w:t>s</w:t>
      </w:r>
      <w:r>
        <w:rPr>
          <w:rFonts w:ascii="Calibri" w:eastAsia="Calibri" w:hAnsi="Calibri" w:cs="Calibri"/>
        </w:rPr>
        <w:t>.</w:t>
      </w:r>
    </w:p>
    <w:p w:rsidR="00F0502C" w:rsidRDefault="00F0502C">
      <w:pPr>
        <w:spacing w:before="7" w:line="120" w:lineRule="exact"/>
        <w:rPr>
          <w:sz w:val="13"/>
          <w:szCs w:val="13"/>
        </w:rPr>
      </w:pPr>
    </w:p>
    <w:p w:rsidR="00F0502C" w:rsidRDefault="008F76B9">
      <w:pPr>
        <w:ind w:left="139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pacing w:val="-1"/>
        </w:rPr>
        <w:t>S</w:t>
      </w:r>
      <w:r>
        <w:rPr>
          <w:rFonts w:ascii="Calibri" w:eastAsia="Calibri" w:hAnsi="Calibri" w:cs="Calibri"/>
          <w:b/>
        </w:rPr>
        <w:t>OC</w:t>
      </w:r>
      <w:r>
        <w:rPr>
          <w:rFonts w:ascii="Calibri" w:eastAsia="Calibri" w:hAnsi="Calibri" w:cs="Calibri"/>
          <w:b/>
          <w:spacing w:val="-3"/>
        </w:rPr>
        <w:t xml:space="preserve"> </w:t>
      </w:r>
      <w:r>
        <w:rPr>
          <w:rFonts w:ascii="Calibri" w:eastAsia="Calibri" w:hAnsi="Calibri" w:cs="Calibri"/>
          <w:b/>
        </w:rPr>
        <w:t>A</w:t>
      </w:r>
      <w:r>
        <w:rPr>
          <w:rFonts w:ascii="Calibri" w:eastAsia="Calibri" w:hAnsi="Calibri" w:cs="Calibri"/>
          <w:b/>
          <w:spacing w:val="1"/>
        </w:rPr>
        <w:t>n</w:t>
      </w:r>
      <w:r>
        <w:rPr>
          <w:rFonts w:ascii="Calibri" w:eastAsia="Calibri" w:hAnsi="Calibri" w:cs="Calibri"/>
          <w:b/>
          <w:spacing w:val="2"/>
        </w:rPr>
        <w:t>a</w:t>
      </w:r>
      <w:r>
        <w:rPr>
          <w:rFonts w:ascii="Calibri" w:eastAsia="Calibri" w:hAnsi="Calibri" w:cs="Calibri"/>
          <w:b/>
          <w:spacing w:val="-1"/>
        </w:rPr>
        <w:t>ly</w:t>
      </w:r>
      <w:r>
        <w:rPr>
          <w:rFonts w:ascii="Calibri" w:eastAsia="Calibri" w:hAnsi="Calibri" w:cs="Calibri"/>
          <w:b/>
        </w:rPr>
        <w:t xml:space="preserve">st                                                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b/>
          <w:spacing w:val="9"/>
        </w:rPr>
        <w:t xml:space="preserve"> </w:t>
      </w:r>
      <w:r>
        <w:rPr>
          <w:rFonts w:ascii="Calibri" w:eastAsia="Calibri" w:hAnsi="Calibri" w:cs="Calibri"/>
          <w:b/>
        </w:rPr>
        <w:t>11/2018</w:t>
      </w:r>
      <w:r>
        <w:rPr>
          <w:rFonts w:ascii="Calibri" w:eastAsia="Calibri" w:hAnsi="Calibri" w:cs="Calibri"/>
          <w:b/>
          <w:spacing w:val="-7"/>
        </w:rPr>
        <w:t xml:space="preserve"> </w:t>
      </w:r>
      <w:r>
        <w:rPr>
          <w:rFonts w:ascii="Calibri" w:eastAsia="Calibri" w:hAnsi="Calibri" w:cs="Calibri"/>
          <w:b/>
        </w:rPr>
        <w:t>to</w:t>
      </w:r>
      <w:r>
        <w:rPr>
          <w:rFonts w:ascii="Calibri" w:eastAsia="Calibri" w:hAnsi="Calibri" w:cs="Calibri"/>
          <w:b/>
          <w:spacing w:val="-2"/>
        </w:rPr>
        <w:t xml:space="preserve"> </w:t>
      </w:r>
      <w:r>
        <w:rPr>
          <w:rFonts w:ascii="Calibri" w:eastAsia="Calibri" w:hAnsi="Calibri" w:cs="Calibri"/>
          <w:b/>
        </w:rPr>
        <w:t>04</w:t>
      </w:r>
      <w:r>
        <w:rPr>
          <w:rFonts w:ascii="Calibri" w:eastAsia="Calibri" w:hAnsi="Calibri" w:cs="Calibri"/>
          <w:b/>
          <w:spacing w:val="1"/>
        </w:rPr>
        <w:t>/</w:t>
      </w:r>
      <w:r>
        <w:rPr>
          <w:rFonts w:ascii="Calibri" w:eastAsia="Calibri" w:hAnsi="Calibri" w:cs="Calibri"/>
          <w:b/>
        </w:rPr>
        <w:t>20</w:t>
      </w:r>
      <w:r>
        <w:rPr>
          <w:rFonts w:ascii="Calibri" w:eastAsia="Calibri" w:hAnsi="Calibri" w:cs="Calibri"/>
          <w:b/>
          <w:spacing w:val="2"/>
        </w:rPr>
        <w:t>2</w:t>
      </w:r>
      <w:r>
        <w:rPr>
          <w:rFonts w:ascii="Calibri" w:eastAsia="Calibri" w:hAnsi="Calibri" w:cs="Calibri"/>
          <w:b/>
        </w:rPr>
        <w:t>1</w:t>
      </w:r>
    </w:p>
    <w:p w:rsidR="00F0502C" w:rsidRDefault="008F76B9">
      <w:pPr>
        <w:spacing w:before="15"/>
        <w:ind w:left="139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pacing w:val="-1"/>
        </w:rPr>
        <w:t>JD</w:t>
      </w:r>
      <w:r>
        <w:rPr>
          <w:rFonts w:ascii="Calibri" w:eastAsia="Calibri" w:hAnsi="Calibri" w:cs="Calibri"/>
          <w:b/>
        </w:rPr>
        <w:t>F</w:t>
      </w:r>
      <w:r>
        <w:rPr>
          <w:rFonts w:ascii="Calibri" w:eastAsia="Calibri" w:hAnsi="Calibri" w:cs="Calibri"/>
          <w:b/>
          <w:spacing w:val="2"/>
        </w:rPr>
        <w:t>C</w:t>
      </w:r>
      <w:r>
        <w:rPr>
          <w:rFonts w:ascii="Calibri" w:eastAsia="Calibri" w:hAnsi="Calibri" w:cs="Calibri"/>
          <w:b/>
        </w:rPr>
        <w:t>,</w:t>
      </w:r>
      <w:r>
        <w:rPr>
          <w:rFonts w:ascii="Calibri" w:eastAsia="Calibri" w:hAnsi="Calibri" w:cs="Calibri"/>
          <w:b/>
          <w:spacing w:val="-5"/>
        </w:rPr>
        <w:t xml:space="preserve"> </w:t>
      </w:r>
      <w:r>
        <w:rPr>
          <w:rFonts w:ascii="Calibri" w:eastAsia="Calibri" w:hAnsi="Calibri" w:cs="Calibri"/>
          <w:b/>
          <w:spacing w:val="1"/>
        </w:rPr>
        <w:t>cl</w:t>
      </w:r>
      <w:r>
        <w:rPr>
          <w:rFonts w:ascii="Calibri" w:eastAsia="Calibri" w:hAnsi="Calibri" w:cs="Calibri"/>
          <w:b/>
          <w:spacing w:val="-1"/>
        </w:rPr>
        <w:t>i</w:t>
      </w:r>
      <w:r>
        <w:rPr>
          <w:rFonts w:ascii="Calibri" w:eastAsia="Calibri" w:hAnsi="Calibri" w:cs="Calibri"/>
          <w:b/>
        </w:rPr>
        <w:t>e</w:t>
      </w:r>
      <w:r>
        <w:rPr>
          <w:rFonts w:ascii="Calibri" w:eastAsia="Calibri" w:hAnsi="Calibri" w:cs="Calibri"/>
          <w:b/>
          <w:spacing w:val="2"/>
        </w:rPr>
        <w:t>n</w:t>
      </w:r>
      <w:r>
        <w:rPr>
          <w:rFonts w:ascii="Calibri" w:eastAsia="Calibri" w:hAnsi="Calibri" w:cs="Calibri"/>
          <w:b/>
        </w:rPr>
        <w:t>t</w:t>
      </w:r>
      <w:r>
        <w:rPr>
          <w:rFonts w:ascii="Calibri" w:eastAsia="Calibri" w:hAnsi="Calibri" w:cs="Calibri"/>
          <w:b/>
          <w:spacing w:val="-4"/>
        </w:rPr>
        <w:t xml:space="preserve"> </w:t>
      </w:r>
      <w:r>
        <w:rPr>
          <w:rFonts w:ascii="Calibri" w:eastAsia="Calibri" w:hAnsi="Calibri" w:cs="Calibri"/>
          <w:b/>
        </w:rPr>
        <w:t>(</w:t>
      </w:r>
      <w:r>
        <w:rPr>
          <w:rFonts w:ascii="Calibri" w:eastAsia="Calibri" w:hAnsi="Calibri" w:cs="Calibri"/>
          <w:b/>
          <w:spacing w:val="1"/>
        </w:rPr>
        <w:t>N</w:t>
      </w:r>
      <w:r>
        <w:rPr>
          <w:rFonts w:ascii="Calibri" w:eastAsia="Calibri" w:hAnsi="Calibri" w:cs="Calibri"/>
          <w:b/>
        </w:rPr>
        <w:t>G</w:t>
      </w:r>
      <w:r>
        <w:rPr>
          <w:rFonts w:ascii="Calibri" w:eastAsia="Calibri" w:hAnsi="Calibri" w:cs="Calibri"/>
          <w:b/>
          <w:spacing w:val="-3"/>
        </w:rPr>
        <w:t xml:space="preserve"> </w:t>
      </w:r>
      <w:r>
        <w:rPr>
          <w:rFonts w:ascii="Calibri" w:eastAsia="Calibri" w:hAnsi="Calibri" w:cs="Calibri"/>
          <w:b/>
          <w:spacing w:val="-1"/>
        </w:rPr>
        <w:t>H</w:t>
      </w:r>
      <w:r>
        <w:rPr>
          <w:rFonts w:ascii="Calibri" w:eastAsia="Calibri" w:hAnsi="Calibri" w:cs="Calibri"/>
          <w:b/>
          <w:spacing w:val="1"/>
        </w:rPr>
        <w:t>o</w:t>
      </w:r>
      <w:r>
        <w:rPr>
          <w:rFonts w:ascii="Calibri" w:eastAsia="Calibri" w:hAnsi="Calibri" w:cs="Calibri"/>
          <w:b/>
        </w:rPr>
        <w:t>s</w:t>
      </w:r>
      <w:r>
        <w:rPr>
          <w:rFonts w:ascii="Calibri" w:eastAsia="Calibri" w:hAnsi="Calibri" w:cs="Calibri"/>
          <w:b/>
          <w:spacing w:val="1"/>
        </w:rPr>
        <w:t>p</w:t>
      </w:r>
      <w:r>
        <w:rPr>
          <w:rFonts w:ascii="Calibri" w:eastAsia="Calibri" w:hAnsi="Calibri" w:cs="Calibri"/>
          <w:b/>
          <w:spacing w:val="-1"/>
        </w:rPr>
        <w:t>i</w:t>
      </w:r>
      <w:r>
        <w:rPr>
          <w:rFonts w:ascii="Calibri" w:eastAsia="Calibri" w:hAnsi="Calibri" w:cs="Calibri"/>
          <w:b/>
        </w:rPr>
        <w:t xml:space="preserve">tal)               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b/>
          <w:spacing w:val="1"/>
        </w:rPr>
        <w:t xml:space="preserve"> </w:t>
      </w:r>
      <w:r>
        <w:rPr>
          <w:rFonts w:ascii="Calibri" w:eastAsia="Calibri" w:hAnsi="Calibri" w:cs="Calibri"/>
          <w:b/>
          <w:spacing w:val="-1"/>
        </w:rPr>
        <w:t>Ki</w:t>
      </w:r>
      <w:r>
        <w:rPr>
          <w:rFonts w:ascii="Calibri" w:eastAsia="Calibri" w:hAnsi="Calibri" w:cs="Calibri"/>
          <w:b/>
          <w:spacing w:val="1"/>
        </w:rPr>
        <w:t>n</w:t>
      </w:r>
      <w:r>
        <w:rPr>
          <w:rFonts w:ascii="Calibri" w:eastAsia="Calibri" w:hAnsi="Calibri" w:cs="Calibri"/>
          <w:b/>
          <w:spacing w:val="-1"/>
        </w:rPr>
        <w:t>g</w:t>
      </w:r>
      <w:r>
        <w:rPr>
          <w:rFonts w:ascii="Calibri" w:eastAsia="Calibri" w:hAnsi="Calibri" w:cs="Calibri"/>
          <w:b/>
          <w:spacing w:val="1"/>
        </w:rPr>
        <w:t>do</w:t>
      </w:r>
      <w:r>
        <w:rPr>
          <w:rFonts w:ascii="Calibri" w:eastAsia="Calibri" w:hAnsi="Calibri" w:cs="Calibri"/>
          <w:b/>
        </w:rPr>
        <w:t>m</w:t>
      </w:r>
      <w:r>
        <w:rPr>
          <w:rFonts w:ascii="Calibri" w:eastAsia="Calibri" w:hAnsi="Calibri" w:cs="Calibri"/>
          <w:b/>
          <w:spacing w:val="-6"/>
        </w:rPr>
        <w:t xml:space="preserve"> </w:t>
      </w:r>
      <w:r>
        <w:rPr>
          <w:rFonts w:ascii="Calibri" w:eastAsia="Calibri" w:hAnsi="Calibri" w:cs="Calibri"/>
          <w:b/>
          <w:spacing w:val="1"/>
        </w:rPr>
        <w:t>o</w:t>
      </w:r>
      <w:r>
        <w:rPr>
          <w:rFonts w:ascii="Calibri" w:eastAsia="Calibri" w:hAnsi="Calibri" w:cs="Calibri"/>
          <w:b/>
        </w:rPr>
        <w:t>f</w:t>
      </w:r>
      <w:r>
        <w:rPr>
          <w:rFonts w:ascii="Calibri" w:eastAsia="Calibri" w:hAnsi="Calibri" w:cs="Calibri"/>
          <w:b/>
          <w:spacing w:val="-2"/>
        </w:rPr>
        <w:t xml:space="preserve"> </w:t>
      </w:r>
      <w:r>
        <w:rPr>
          <w:rFonts w:ascii="Calibri" w:eastAsia="Calibri" w:hAnsi="Calibri" w:cs="Calibri"/>
          <w:b/>
        </w:rPr>
        <w:t>Sau</w:t>
      </w:r>
      <w:r>
        <w:rPr>
          <w:rFonts w:ascii="Calibri" w:eastAsia="Calibri" w:hAnsi="Calibri" w:cs="Calibri"/>
          <w:b/>
          <w:spacing w:val="1"/>
        </w:rPr>
        <w:t>d</w:t>
      </w:r>
      <w:r>
        <w:rPr>
          <w:rFonts w:ascii="Calibri" w:eastAsia="Calibri" w:hAnsi="Calibri" w:cs="Calibri"/>
          <w:b/>
        </w:rPr>
        <w:t>i</w:t>
      </w:r>
      <w:r>
        <w:rPr>
          <w:rFonts w:ascii="Calibri" w:eastAsia="Calibri" w:hAnsi="Calibri" w:cs="Calibri"/>
          <w:b/>
          <w:spacing w:val="-6"/>
        </w:rPr>
        <w:t xml:space="preserve"> </w:t>
      </w:r>
      <w:r>
        <w:rPr>
          <w:rFonts w:ascii="Calibri" w:eastAsia="Calibri" w:hAnsi="Calibri" w:cs="Calibri"/>
          <w:b/>
        </w:rPr>
        <w:t>A</w:t>
      </w:r>
      <w:r>
        <w:rPr>
          <w:rFonts w:ascii="Calibri" w:eastAsia="Calibri" w:hAnsi="Calibri" w:cs="Calibri"/>
          <w:b/>
          <w:spacing w:val="1"/>
        </w:rPr>
        <w:t>r</w:t>
      </w:r>
      <w:r>
        <w:rPr>
          <w:rFonts w:ascii="Calibri" w:eastAsia="Calibri" w:hAnsi="Calibri" w:cs="Calibri"/>
          <w:b/>
        </w:rPr>
        <w:t>a</w:t>
      </w:r>
      <w:r>
        <w:rPr>
          <w:rFonts w:ascii="Calibri" w:eastAsia="Calibri" w:hAnsi="Calibri" w:cs="Calibri"/>
          <w:b/>
          <w:spacing w:val="1"/>
        </w:rPr>
        <w:t>b</w:t>
      </w:r>
      <w:r>
        <w:rPr>
          <w:rFonts w:ascii="Calibri" w:eastAsia="Calibri" w:hAnsi="Calibri" w:cs="Calibri"/>
          <w:b/>
          <w:spacing w:val="-1"/>
        </w:rPr>
        <w:t>i</w:t>
      </w:r>
      <w:r>
        <w:rPr>
          <w:rFonts w:ascii="Calibri" w:eastAsia="Calibri" w:hAnsi="Calibri" w:cs="Calibri"/>
          <w:b/>
        </w:rPr>
        <w:t>a</w:t>
      </w:r>
    </w:p>
    <w:p w:rsidR="00F0502C" w:rsidRDefault="008F76B9">
      <w:pPr>
        <w:spacing w:before="5"/>
        <w:ind w:left="528"/>
        <w:rPr>
          <w:rFonts w:ascii="Calibri" w:eastAsia="Calibri" w:hAnsi="Calibri" w:cs="Calibri"/>
        </w:rPr>
      </w:pPr>
      <w:r>
        <w:rPr>
          <w:rFonts w:ascii="Segoe Fluent Icons" w:eastAsia="Segoe Fluent Icons" w:hAnsi="Segoe Fluent Icons" w:cs="Segoe Fluent Icons"/>
          <w:w w:val="45"/>
        </w:rPr>
        <w:t xml:space="preserve">     </w:t>
      </w:r>
      <w:r>
        <w:rPr>
          <w:rFonts w:ascii="Segoe Fluent Icons" w:eastAsia="Segoe Fluent Icons" w:hAnsi="Segoe Fluent Icons" w:cs="Segoe Fluent Icons"/>
          <w:spacing w:val="4"/>
          <w:w w:val="45"/>
        </w:rPr>
        <w:t xml:space="preserve"> </w:t>
      </w:r>
      <w:r>
        <w:rPr>
          <w:rFonts w:ascii="Calibri" w:eastAsia="Calibri" w:hAnsi="Calibri" w:cs="Calibri"/>
        </w:rPr>
        <w:t>Ma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aged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cide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ts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d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2"/>
        </w:rPr>
        <w:t>i</w:t>
      </w:r>
      <w:r>
        <w:rPr>
          <w:rFonts w:ascii="Calibri" w:eastAsia="Calibri" w:hAnsi="Calibri" w:cs="Calibri"/>
          <w:spacing w:val="-1"/>
        </w:rPr>
        <w:t>f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1"/>
        </w:rPr>
        <w:t>h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1"/>
        </w:rPr>
        <w:t>ou</w:t>
      </w:r>
      <w:r>
        <w:rPr>
          <w:rFonts w:ascii="Calibri" w:eastAsia="Calibri" w:hAnsi="Calibri" w:cs="Calibri"/>
        </w:rPr>
        <w:t>gh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SI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</w:rPr>
        <w:t>M.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Co</w:t>
      </w:r>
      <w:r>
        <w:rPr>
          <w:rFonts w:ascii="Calibri" w:eastAsia="Calibri" w:hAnsi="Calibri" w:cs="Calibri"/>
          <w:spacing w:val="1"/>
        </w:rPr>
        <w:t>ndu</w:t>
      </w:r>
      <w:r>
        <w:rPr>
          <w:rFonts w:ascii="Calibri" w:eastAsia="Calibri" w:hAnsi="Calibri" w:cs="Calibri"/>
        </w:rPr>
        <w:t>cted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6"/>
        </w:rPr>
        <w:t>n</w:t>
      </w:r>
      <w:r>
        <w:rPr>
          <w:rFonts w:ascii="Calibri" w:eastAsia="Calibri" w:hAnsi="Calibri" w:cs="Calibri"/>
          <w:spacing w:val="-1"/>
        </w:rPr>
        <w:t>-</w:t>
      </w:r>
      <w:r>
        <w:rPr>
          <w:rFonts w:ascii="Calibri" w:eastAsia="Calibri" w:hAnsi="Calibri" w:cs="Calibri"/>
          <w:spacing w:val="1"/>
        </w:rPr>
        <w:t>d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p</w:t>
      </w:r>
      <w:r>
        <w:rPr>
          <w:rFonts w:ascii="Calibri" w:eastAsia="Calibri" w:hAnsi="Calibri" w:cs="Calibri"/>
        </w:rPr>
        <w:t>th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1"/>
        </w:rPr>
        <w:t>an</w:t>
      </w:r>
      <w:r>
        <w:rPr>
          <w:rFonts w:ascii="Calibri" w:eastAsia="Calibri" w:hAnsi="Calibri" w:cs="Calibri"/>
        </w:rPr>
        <w:t>al</w:t>
      </w:r>
      <w:r>
        <w:rPr>
          <w:rFonts w:ascii="Calibri" w:eastAsia="Calibri" w:hAnsi="Calibri" w:cs="Calibri"/>
          <w:spacing w:val="1"/>
        </w:rPr>
        <w:t>y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is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SI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</w:rPr>
        <w:t>M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aler</w:t>
      </w:r>
      <w:r>
        <w:rPr>
          <w:rFonts w:ascii="Calibri" w:eastAsia="Calibri" w:hAnsi="Calibri" w:cs="Calibri"/>
          <w:spacing w:val="3"/>
        </w:rPr>
        <w:t>t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2"/>
        </w:rPr>
        <w:t>w</w:t>
      </w:r>
      <w:r>
        <w:rPr>
          <w:rFonts w:ascii="Calibri" w:eastAsia="Calibri" w:hAnsi="Calibri" w:cs="Calibri"/>
        </w:rPr>
        <w:t>ith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SOC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2"/>
        </w:rPr>
        <w:t>e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1"/>
        </w:rPr>
        <w:t>u</w:t>
      </w:r>
      <w:r>
        <w:rPr>
          <w:rFonts w:ascii="Calibri" w:eastAsia="Calibri" w:hAnsi="Calibri" w:cs="Calibri"/>
        </w:rPr>
        <w:t>rc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.</w:t>
      </w:r>
    </w:p>
    <w:p w:rsidR="00F0502C" w:rsidRDefault="008F76B9">
      <w:pPr>
        <w:spacing w:before="8"/>
        <w:ind w:left="528"/>
        <w:rPr>
          <w:rFonts w:ascii="Calibri" w:eastAsia="Calibri" w:hAnsi="Calibri" w:cs="Calibri"/>
        </w:rPr>
      </w:pPr>
      <w:r>
        <w:rPr>
          <w:rFonts w:ascii="Segoe Fluent Icons" w:eastAsia="Segoe Fluent Icons" w:hAnsi="Segoe Fluent Icons" w:cs="Segoe Fluent Icons"/>
          <w:w w:val="45"/>
        </w:rPr>
        <w:t xml:space="preserve">     </w:t>
      </w:r>
      <w:r>
        <w:rPr>
          <w:rFonts w:ascii="Segoe Fluent Icons" w:eastAsia="Segoe Fluent Icons" w:hAnsi="Segoe Fluent Icons" w:cs="Segoe Fluent Icons"/>
          <w:spacing w:val="4"/>
          <w:w w:val="45"/>
        </w:rPr>
        <w:t xml:space="preserve"> </w:t>
      </w:r>
      <w:r>
        <w:rPr>
          <w:rFonts w:ascii="Calibri" w:eastAsia="Calibri" w:hAnsi="Calibri" w:cs="Calibri"/>
        </w:rPr>
        <w:t>Pr</w:t>
      </w:r>
      <w:r>
        <w:rPr>
          <w:rFonts w:ascii="Calibri" w:eastAsia="Calibri" w:hAnsi="Calibri" w:cs="Calibri"/>
          <w:spacing w:val="1"/>
        </w:rPr>
        <w:t>odu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v</w:t>
      </w:r>
      <w:r>
        <w:rPr>
          <w:rFonts w:ascii="Calibri" w:eastAsia="Calibri" w:hAnsi="Calibri" w:cs="Calibri"/>
        </w:rPr>
        <w:t>ali</w:t>
      </w:r>
      <w:r>
        <w:rPr>
          <w:rFonts w:ascii="Calibri" w:eastAsia="Calibri" w:hAnsi="Calibri" w:cs="Calibri"/>
          <w:spacing w:val="1"/>
        </w:rPr>
        <w:t>d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</w:rPr>
        <w:t>ion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</w:rPr>
        <w:t>ickets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3"/>
        </w:rPr>
        <w:t>l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  <w:spacing w:val="-1"/>
        </w:rPr>
        <w:t>ve</w:t>
      </w:r>
      <w:r>
        <w:rPr>
          <w:rFonts w:ascii="Calibri" w:eastAsia="Calibri" w:hAnsi="Calibri" w:cs="Calibri"/>
        </w:rPr>
        <w:t>raging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2"/>
        </w:rPr>
        <w:t>r</w:t>
      </w:r>
      <w:r>
        <w:rPr>
          <w:rFonts w:ascii="Calibri" w:eastAsia="Calibri" w:hAnsi="Calibri" w:cs="Calibri"/>
          <w:spacing w:val="-1"/>
        </w:rPr>
        <w:t>v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2"/>
        </w:rPr>
        <w:t>c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-1"/>
        </w:rPr>
        <w:t>w</w:t>
      </w:r>
      <w:r>
        <w:rPr>
          <w:rFonts w:ascii="Calibri" w:eastAsia="Calibri" w:hAnsi="Calibri" w:cs="Calibri"/>
        </w:rPr>
        <w:t>.</w:t>
      </w:r>
    </w:p>
    <w:p w:rsidR="00F0502C" w:rsidRDefault="008F76B9">
      <w:pPr>
        <w:spacing w:before="5" w:line="254" w:lineRule="auto"/>
        <w:ind w:left="780" w:right="260" w:hanging="252"/>
        <w:rPr>
          <w:rFonts w:ascii="Calibri" w:eastAsia="Calibri" w:hAnsi="Calibri" w:cs="Calibri"/>
        </w:rPr>
      </w:pPr>
      <w:r>
        <w:rPr>
          <w:rFonts w:ascii="Segoe Fluent Icons" w:eastAsia="Segoe Fluent Icons" w:hAnsi="Segoe Fluent Icons" w:cs="Segoe Fluent Icons"/>
          <w:w w:val="45"/>
        </w:rPr>
        <w:t xml:space="preserve">     </w:t>
      </w:r>
      <w:r>
        <w:rPr>
          <w:rFonts w:ascii="Segoe Fluent Icons" w:eastAsia="Segoe Fluent Icons" w:hAnsi="Segoe Fluent Icons" w:cs="Segoe Fluent Icons"/>
          <w:spacing w:val="4"/>
          <w:w w:val="45"/>
        </w:rPr>
        <w:t xml:space="preserve"> 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1"/>
        </w:rPr>
        <w:t>p</w:t>
      </w:r>
      <w:r>
        <w:rPr>
          <w:rFonts w:ascii="Calibri" w:eastAsia="Calibri" w:hAnsi="Calibri" w:cs="Calibri"/>
        </w:rPr>
        <w:t>tim</w:t>
      </w:r>
      <w:r>
        <w:rPr>
          <w:rFonts w:ascii="Calibri" w:eastAsia="Calibri" w:hAnsi="Calibri" w:cs="Calibri"/>
          <w:spacing w:val="-1"/>
        </w:rPr>
        <w:t>i</w:t>
      </w:r>
      <w:r>
        <w:rPr>
          <w:rFonts w:ascii="Calibri" w:eastAsia="Calibri" w:hAnsi="Calibri" w:cs="Calibri"/>
        </w:rPr>
        <w:t>zed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1"/>
        </w:rPr>
        <w:t>p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1"/>
        </w:rPr>
        <w:t>ob</w:t>
      </w:r>
      <w:r>
        <w:rPr>
          <w:rFonts w:ascii="Calibri" w:eastAsia="Calibri" w:hAnsi="Calibri" w:cs="Calibri"/>
        </w:rPr>
        <w:t>l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2"/>
        </w:rPr>
        <w:t>m</w:t>
      </w:r>
      <w:r>
        <w:rPr>
          <w:rFonts w:ascii="Calibri" w:eastAsia="Calibri" w:hAnsi="Calibri" w:cs="Calibri"/>
          <w:spacing w:val="1"/>
        </w:rPr>
        <w:t>-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ol</w:t>
      </w:r>
      <w:r>
        <w:rPr>
          <w:rFonts w:ascii="Calibri" w:eastAsia="Calibri" w:hAnsi="Calibri" w:cs="Calibri"/>
          <w:spacing w:val="-1"/>
        </w:rPr>
        <w:t>v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g</w:t>
      </w:r>
      <w:r>
        <w:rPr>
          <w:rFonts w:ascii="Calibri" w:eastAsia="Calibri" w:hAnsi="Calibri" w:cs="Calibri"/>
          <w:spacing w:val="-13"/>
        </w:rPr>
        <w:t xml:space="preserve"> </w:t>
      </w:r>
      <w:r>
        <w:rPr>
          <w:rFonts w:ascii="Calibri" w:eastAsia="Calibri" w:hAnsi="Calibri" w:cs="Calibri"/>
          <w:spacing w:val="1"/>
        </w:rPr>
        <w:t>p</w:t>
      </w:r>
      <w:r>
        <w:rPr>
          <w:rFonts w:ascii="Calibri" w:eastAsia="Calibri" w:hAnsi="Calibri" w:cs="Calibri"/>
          <w:spacing w:val="2"/>
        </w:rPr>
        <w:t>r</w:t>
      </w:r>
      <w:r>
        <w:rPr>
          <w:rFonts w:ascii="Calibri" w:eastAsia="Calibri" w:hAnsi="Calibri" w:cs="Calibri"/>
        </w:rPr>
        <w:t>oc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s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ach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 9</w:t>
      </w:r>
      <w:r>
        <w:rPr>
          <w:rFonts w:ascii="Calibri" w:eastAsia="Calibri" w:hAnsi="Calibri" w:cs="Calibri"/>
          <w:spacing w:val="2"/>
        </w:rPr>
        <w:t>0</w:t>
      </w:r>
      <w:r>
        <w:rPr>
          <w:rFonts w:ascii="Calibri" w:eastAsia="Calibri" w:hAnsi="Calibri" w:cs="Calibri"/>
        </w:rPr>
        <w:t>%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ol</w:t>
      </w:r>
      <w:r>
        <w:rPr>
          <w:rFonts w:ascii="Calibri" w:eastAsia="Calibri" w:hAnsi="Calibri" w:cs="Calibri"/>
          <w:spacing w:val="1"/>
        </w:rPr>
        <w:t>u</w:t>
      </w:r>
      <w:r>
        <w:rPr>
          <w:rFonts w:ascii="Calibri" w:eastAsia="Calibri" w:hAnsi="Calibri" w:cs="Calibri"/>
        </w:rPr>
        <w:t>ti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n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ra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1"/>
        </w:rPr>
        <w:t>a</w:t>
      </w:r>
      <w:r>
        <w:rPr>
          <w:rFonts w:ascii="Calibri" w:eastAsia="Calibri" w:hAnsi="Calibri" w:cs="Calibri"/>
        </w:rPr>
        <w:t>ccor</w:t>
      </w:r>
      <w:r>
        <w:rPr>
          <w:rFonts w:ascii="Calibri" w:eastAsia="Calibri" w:hAnsi="Calibri" w:cs="Calibri"/>
          <w:spacing w:val="1"/>
        </w:rPr>
        <w:t>d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g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1"/>
        </w:rPr>
        <w:t>t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SLA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g</w:t>
      </w:r>
      <w:r>
        <w:rPr>
          <w:rFonts w:ascii="Calibri" w:eastAsia="Calibri" w:hAnsi="Calibri" w:cs="Calibri"/>
          <w:spacing w:val="1"/>
        </w:rPr>
        <w:t>u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d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lines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1"/>
        </w:rPr>
        <w:t>an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du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1"/>
        </w:rPr>
        <w:t>th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1"/>
        </w:rPr>
        <w:t>b</w:t>
      </w:r>
      <w:r>
        <w:rPr>
          <w:rFonts w:ascii="Calibri" w:eastAsia="Calibri" w:hAnsi="Calibri" w:cs="Calibri"/>
        </w:rPr>
        <w:t>ac</w:t>
      </w:r>
      <w:r>
        <w:rPr>
          <w:rFonts w:ascii="Calibri" w:eastAsia="Calibri" w:hAnsi="Calibri" w:cs="Calibri"/>
          <w:spacing w:val="1"/>
        </w:rPr>
        <w:t>k</w:t>
      </w:r>
      <w:r>
        <w:rPr>
          <w:rFonts w:ascii="Calibri" w:eastAsia="Calibri" w:hAnsi="Calibri" w:cs="Calibri"/>
          <w:spacing w:val="2"/>
        </w:rPr>
        <w:t>l</w:t>
      </w:r>
      <w:r>
        <w:rPr>
          <w:rFonts w:ascii="Calibri" w:eastAsia="Calibri" w:hAnsi="Calibri" w:cs="Calibri"/>
        </w:rPr>
        <w:t>og of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1"/>
        </w:rPr>
        <w:t>un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1"/>
        </w:rPr>
        <w:t>es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2"/>
        </w:rPr>
        <w:t>l</w:t>
      </w:r>
      <w:r>
        <w:rPr>
          <w:rFonts w:ascii="Calibri" w:eastAsia="Calibri" w:hAnsi="Calibri" w:cs="Calibri"/>
          <w:spacing w:val="-1"/>
        </w:rPr>
        <w:t>ve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cide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  <w:spacing w:val="3"/>
        </w:rPr>
        <w:t>t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1"/>
        </w:rPr>
        <w:t>b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low 10.</w:t>
      </w:r>
    </w:p>
    <w:p w:rsidR="00F0502C" w:rsidRDefault="00F0502C">
      <w:pPr>
        <w:spacing w:before="3" w:line="120" w:lineRule="exact"/>
        <w:rPr>
          <w:sz w:val="12"/>
          <w:szCs w:val="12"/>
        </w:rPr>
      </w:pPr>
    </w:p>
    <w:p w:rsidR="00F0502C" w:rsidRDefault="008F76B9">
      <w:pPr>
        <w:ind w:left="139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IT</w:t>
      </w:r>
      <w:r>
        <w:rPr>
          <w:rFonts w:ascii="Calibri" w:eastAsia="Calibri" w:hAnsi="Calibri" w:cs="Calibri"/>
          <w:b/>
          <w:spacing w:val="-2"/>
        </w:rPr>
        <w:t xml:space="preserve"> </w:t>
      </w:r>
      <w:r>
        <w:rPr>
          <w:rFonts w:ascii="Calibri" w:eastAsia="Calibri" w:hAnsi="Calibri" w:cs="Calibri"/>
          <w:b/>
          <w:spacing w:val="-1"/>
        </w:rPr>
        <w:t>Sy</w:t>
      </w:r>
      <w:r>
        <w:rPr>
          <w:rFonts w:ascii="Calibri" w:eastAsia="Calibri" w:hAnsi="Calibri" w:cs="Calibri"/>
          <w:b/>
        </w:rPr>
        <w:t>st</w:t>
      </w:r>
      <w:r>
        <w:rPr>
          <w:rFonts w:ascii="Calibri" w:eastAsia="Calibri" w:hAnsi="Calibri" w:cs="Calibri"/>
          <w:b/>
          <w:spacing w:val="1"/>
        </w:rPr>
        <w:t>e</w:t>
      </w:r>
      <w:r>
        <w:rPr>
          <w:rFonts w:ascii="Calibri" w:eastAsia="Calibri" w:hAnsi="Calibri" w:cs="Calibri"/>
          <w:b/>
        </w:rPr>
        <w:t>m</w:t>
      </w:r>
      <w:r>
        <w:rPr>
          <w:rFonts w:ascii="Calibri" w:eastAsia="Calibri" w:hAnsi="Calibri" w:cs="Calibri"/>
          <w:b/>
          <w:spacing w:val="-2"/>
        </w:rPr>
        <w:t xml:space="preserve"> </w:t>
      </w:r>
      <w:r>
        <w:rPr>
          <w:rFonts w:ascii="Calibri" w:eastAsia="Calibri" w:hAnsi="Calibri" w:cs="Calibri"/>
          <w:b/>
          <w:spacing w:val="-1"/>
        </w:rPr>
        <w:t>E</w:t>
      </w:r>
      <w:r>
        <w:rPr>
          <w:rFonts w:ascii="Calibri" w:eastAsia="Calibri" w:hAnsi="Calibri" w:cs="Calibri"/>
          <w:b/>
          <w:spacing w:val="1"/>
        </w:rPr>
        <w:t>n</w:t>
      </w:r>
      <w:r>
        <w:rPr>
          <w:rFonts w:ascii="Calibri" w:eastAsia="Calibri" w:hAnsi="Calibri" w:cs="Calibri"/>
          <w:b/>
          <w:spacing w:val="-1"/>
        </w:rPr>
        <w:t>gi</w:t>
      </w:r>
      <w:r>
        <w:rPr>
          <w:rFonts w:ascii="Calibri" w:eastAsia="Calibri" w:hAnsi="Calibri" w:cs="Calibri"/>
          <w:b/>
          <w:spacing w:val="1"/>
        </w:rPr>
        <w:t>n</w:t>
      </w:r>
      <w:r>
        <w:rPr>
          <w:rFonts w:ascii="Calibri" w:eastAsia="Calibri" w:hAnsi="Calibri" w:cs="Calibri"/>
          <w:b/>
        </w:rPr>
        <w:t xml:space="preserve">eer                                   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b/>
          <w:spacing w:val="24"/>
        </w:rPr>
        <w:t xml:space="preserve"> </w:t>
      </w:r>
      <w:r>
        <w:rPr>
          <w:rFonts w:ascii="Calibri" w:eastAsia="Calibri" w:hAnsi="Calibri" w:cs="Calibri"/>
          <w:b/>
        </w:rPr>
        <w:t>01/2017</w:t>
      </w:r>
      <w:r>
        <w:rPr>
          <w:rFonts w:ascii="Calibri" w:eastAsia="Calibri" w:hAnsi="Calibri" w:cs="Calibri"/>
          <w:b/>
          <w:spacing w:val="-7"/>
        </w:rPr>
        <w:t xml:space="preserve"> </w:t>
      </w:r>
      <w:r>
        <w:rPr>
          <w:rFonts w:ascii="Calibri" w:eastAsia="Calibri" w:hAnsi="Calibri" w:cs="Calibri"/>
          <w:b/>
        </w:rPr>
        <w:t>to</w:t>
      </w:r>
      <w:r>
        <w:rPr>
          <w:rFonts w:ascii="Calibri" w:eastAsia="Calibri" w:hAnsi="Calibri" w:cs="Calibri"/>
          <w:b/>
          <w:spacing w:val="-2"/>
        </w:rPr>
        <w:t xml:space="preserve"> </w:t>
      </w:r>
      <w:r>
        <w:rPr>
          <w:rFonts w:ascii="Calibri" w:eastAsia="Calibri" w:hAnsi="Calibri" w:cs="Calibri"/>
          <w:b/>
        </w:rPr>
        <w:t>10</w:t>
      </w:r>
      <w:r>
        <w:rPr>
          <w:rFonts w:ascii="Calibri" w:eastAsia="Calibri" w:hAnsi="Calibri" w:cs="Calibri"/>
          <w:b/>
          <w:spacing w:val="1"/>
        </w:rPr>
        <w:t>/</w:t>
      </w:r>
      <w:r>
        <w:rPr>
          <w:rFonts w:ascii="Calibri" w:eastAsia="Calibri" w:hAnsi="Calibri" w:cs="Calibri"/>
          <w:b/>
        </w:rPr>
        <w:t>20</w:t>
      </w:r>
      <w:r>
        <w:rPr>
          <w:rFonts w:ascii="Calibri" w:eastAsia="Calibri" w:hAnsi="Calibri" w:cs="Calibri"/>
          <w:b/>
          <w:spacing w:val="2"/>
        </w:rPr>
        <w:t>1</w:t>
      </w:r>
      <w:r>
        <w:rPr>
          <w:rFonts w:ascii="Calibri" w:eastAsia="Calibri" w:hAnsi="Calibri" w:cs="Calibri"/>
          <w:b/>
        </w:rPr>
        <w:t>8</w:t>
      </w:r>
    </w:p>
    <w:p w:rsidR="00F0502C" w:rsidRDefault="008F76B9">
      <w:pPr>
        <w:spacing w:before="15"/>
        <w:ind w:left="139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pacing w:val="-1"/>
        </w:rPr>
        <w:t>JD</w:t>
      </w:r>
      <w:r>
        <w:rPr>
          <w:rFonts w:ascii="Calibri" w:eastAsia="Calibri" w:hAnsi="Calibri" w:cs="Calibri"/>
          <w:b/>
        </w:rPr>
        <w:t>F</w:t>
      </w:r>
      <w:r>
        <w:rPr>
          <w:rFonts w:ascii="Calibri" w:eastAsia="Calibri" w:hAnsi="Calibri" w:cs="Calibri"/>
          <w:b/>
          <w:spacing w:val="2"/>
        </w:rPr>
        <w:t>C</w:t>
      </w:r>
      <w:r>
        <w:rPr>
          <w:rFonts w:ascii="Calibri" w:eastAsia="Calibri" w:hAnsi="Calibri" w:cs="Calibri"/>
          <w:b/>
        </w:rPr>
        <w:t>,</w:t>
      </w:r>
      <w:r>
        <w:rPr>
          <w:rFonts w:ascii="Calibri" w:eastAsia="Calibri" w:hAnsi="Calibri" w:cs="Calibri"/>
          <w:b/>
          <w:spacing w:val="-5"/>
        </w:rPr>
        <w:t xml:space="preserve"> </w:t>
      </w:r>
      <w:r>
        <w:rPr>
          <w:rFonts w:ascii="Calibri" w:eastAsia="Calibri" w:hAnsi="Calibri" w:cs="Calibri"/>
          <w:b/>
          <w:spacing w:val="1"/>
        </w:rPr>
        <w:t>Cl</w:t>
      </w:r>
      <w:r>
        <w:rPr>
          <w:rFonts w:ascii="Calibri" w:eastAsia="Calibri" w:hAnsi="Calibri" w:cs="Calibri"/>
          <w:b/>
          <w:spacing w:val="-1"/>
        </w:rPr>
        <w:t>i</w:t>
      </w:r>
      <w:r>
        <w:rPr>
          <w:rFonts w:ascii="Calibri" w:eastAsia="Calibri" w:hAnsi="Calibri" w:cs="Calibri"/>
          <w:b/>
        </w:rPr>
        <w:t>e</w:t>
      </w:r>
      <w:r>
        <w:rPr>
          <w:rFonts w:ascii="Calibri" w:eastAsia="Calibri" w:hAnsi="Calibri" w:cs="Calibri"/>
          <w:b/>
          <w:spacing w:val="1"/>
        </w:rPr>
        <w:t>n</w:t>
      </w:r>
      <w:r>
        <w:rPr>
          <w:rFonts w:ascii="Calibri" w:eastAsia="Calibri" w:hAnsi="Calibri" w:cs="Calibri"/>
          <w:b/>
        </w:rPr>
        <w:t>t</w:t>
      </w:r>
      <w:r>
        <w:rPr>
          <w:rFonts w:ascii="Calibri" w:eastAsia="Calibri" w:hAnsi="Calibri" w:cs="Calibri"/>
          <w:b/>
          <w:spacing w:val="-4"/>
        </w:rPr>
        <w:t xml:space="preserve"> </w:t>
      </w:r>
      <w:r>
        <w:rPr>
          <w:rFonts w:ascii="Calibri" w:eastAsia="Calibri" w:hAnsi="Calibri" w:cs="Calibri"/>
          <w:b/>
        </w:rPr>
        <w:t>(Sol</w:t>
      </w:r>
      <w:r>
        <w:rPr>
          <w:rFonts w:ascii="Calibri" w:eastAsia="Calibri" w:hAnsi="Calibri" w:cs="Calibri"/>
          <w:b/>
          <w:spacing w:val="-1"/>
        </w:rPr>
        <w:t>i</w:t>
      </w:r>
      <w:r>
        <w:rPr>
          <w:rFonts w:ascii="Calibri" w:eastAsia="Calibri" w:hAnsi="Calibri" w:cs="Calibri"/>
          <w:b/>
          <w:spacing w:val="1"/>
        </w:rPr>
        <w:t>m</w:t>
      </w:r>
      <w:r>
        <w:rPr>
          <w:rFonts w:ascii="Calibri" w:eastAsia="Calibri" w:hAnsi="Calibri" w:cs="Calibri"/>
          <w:b/>
        </w:rPr>
        <w:t>an</w:t>
      </w:r>
      <w:r>
        <w:rPr>
          <w:rFonts w:ascii="Calibri" w:eastAsia="Calibri" w:hAnsi="Calibri" w:cs="Calibri"/>
          <w:b/>
          <w:spacing w:val="-6"/>
        </w:rPr>
        <w:t xml:space="preserve"> </w:t>
      </w:r>
      <w:r>
        <w:rPr>
          <w:rFonts w:ascii="Calibri" w:eastAsia="Calibri" w:hAnsi="Calibri" w:cs="Calibri"/>
          <w:b/>
        </w:rPr>
        <w:t>Fa</w:t>
      </w:r>
      <w:r>
        <w:rPr>
          <w:rFonts w:ascii="Calibri" w:eastAsia="Calibri" w:hAnsi="Calibri" w:cs="Calibri"/>
          <w:b/>
          <w:spacing w:val="1"/>
        </w:rPr>
        <w:t>k</w:t>
      </w:r>
      <w:r>
        <w:rPr>
          <w:rFonts w:ascii="Calibri" w:eastAsia="Calibri" w:hAnsi="Calibri" w:cs="Calibri"/>
          <w:b/>
        </w:rPr>
        <w:t>eeh</w:t>
      </w:r>
      <w:r>
        <w:rPr>
          <w:rFonts w:ascii="Calibri" w:eastAsia="Calibri" w:hAnsi="Calibri" w:cs="Calibri"/>
          <w:b/>
          <w:spacing w:val="-3"/>
        </w:rPr>
        <w:t xml:space="preserve"> </w:t>
      </w:r>
      <w:r>
        <w:rPr>
          <w:rFonts w:ascii="Calibri" w:eastAsia="Calibri" w:hAnsi="Calibri" w:cs="Calibri"/>
          <w:b/>
          <w:spacing w:val="-1"/>
        </w:rPr>
        <w:t>H</w:t>
      </w:r>
      <w:r>
        <w:rPr>
          <w:rFonts w:ascii="Calibri" w:eastAsia="Calibri" w:hAnsi="Calibri" w:cs="Calibri"/>
          <w:b/>
          <w:spacing w:val="1"/>
        </w:rPr>
        <w:t>o</w:t>
      </w:r>
      <w:r>
        <w:rPr>
          <w:rFonts w:ascii="Calibri" w:eastAsia="Calibri" w:hAnsi="Calibri" w:cs="Calibri"/>
          <w:b/>
        </w:rPr>
        <w:t>s</w:t>
      </w:r>
      <w:r>
        <w:rPr>
          <w:rFonts w:ascii="Calibri" w:eastAsia="Calibri" w:hAnsi="Calibri" w:cs="Calibri"/>
          <w:b/>
          <w:spacing w:val="1"/>
        </w:rPr>
        <w:t>p</w:t>
      </w:r>
      <w:r>
        <w:rPr>
          <w:rFonts w:ascii="Calibri" w:eastAsia="Calibri" w:hAnsi="Calibri" w:cs="Calibri"/>
          <w:b/>
          <w:spacing w:val="-1"/>
        </w:rPr>
        <w:t>i</w:t>
      </w:r>
      <w:r>
        <w:rPr>
          <w:rFonts w:ascii="Calibri" w:eastAsia="Calibri" w:hAnsi="Calibri" w:cs="Calibri"/>
          <w:b/>
        </w:rPr>
        <w:t xml:space="preserve">tal)                                                                                                                      </w:t>
      </w:r>
      <w:r>
        <w:rPr>
          <w:rFonts w:ascii="Calibri" w:eastAsia="Calibri" w:hAnsi="Calibri" w:cs="Calibri"/>
          <w:b/>
          <w:spacing w:val="17"/>
        </w:rPr>
        <w:t xml:space="preserve"> </w:t>
      </w:r>
      <w:r>
        <w:rPr>
          <w:rFonts w:ascii="Calibri" w:eastAsia="Calibri" w:hAnsi="Calibri" w:cs="Calibri"/>
          <w:b/>
          <w:spacing w:val="-1"/>
        </w:rPr>
        <w:t>Ki</w:t>
      </w:r>
      <w:r>
        <w:rPr>
          <w:rFonts w:ascii="Calibri" w:eastAsia="Calibri" w:hAnsi="Calibri" w:cs="Calibri"/>
          <w:b/>
          <w:spacing w:val="1"/>
        </w:rPr>
        <w:t>n</w:t>
      </w:r>
      <w:r>
        <w:rPr>
          <w:rFonts w:ascii="Calibri" w:eastAsia="Calibri" w:hAnsi="Calibri" w:cs="Calibri"/>
          <w:b/>
          <w:spacing w:val="-1"/>
        </w:rPr>
        <w:t>g</w:t>
      </w:r>
      <w:r>
        <w:rPr>
          <w:rFonts w:ascii="Calibri" w:eastAsia="Calibri" w:hAnsi="Calibri" w:cs="Calibri"/>
          <w:b/>
          <w:spacing w:val="1"/>
        </w:rPr>
        <w:t>do</w:t>
      </w:r>
      <w:r>
        <w:rPr>
          <w:rFonts w:ascii="Calibri" w:eastAsia="Calibri" w:hAnsi="Calibri" w:cs="Calibri"/>
          <w:b/>
        </w:rPr>
        <w:t>m</w:t>
      </w:r>
      <w:r>
        <w:rPr>
          <w:rFonts w:ascii="Calibri" w:eastAsia="Calibri" w:hAnsi="Calibri" w:cs="Calibri"/>
          <w:b/>
          <w:spacing w:val="-6"/>
        </w:rPr>
        <w:t xml:space="preserve"> </w:t>
      </w:r>
      <w:r>
        <w:rPr>
          <w:rFonts w:ascii="Calibri" w:eastAsia="Calibri" w:hAnsi="Calibri" w:cs="Calibri"/>
          <w:b/>
          <w:spacing w:val="1"/>
        </w:rPr>
        <w:t>o</w:t>
      </w:r>
      <w:r>
        <w:rPr>
          <w:rFonts w:ascii="Calibri" w:eastAsia="Calibri" w:hAnsi="Calibri" w:cs="Calibri"/>
          <w:b/>
        </w:rPr>
        <w:t>f</w:t>
      </w:r>
      <w:r>
        <w:rPr>
          <w:rFonts w:ascii="Calibri" w:eastAsia="Calibri" w:hAnsi="Calibri" w:cs="Calibri"/>
          <w:b/>
          <w:spacing w:val="-2"/>
        </w:rPr>
        <w:t xml:space="preserve"> </w:t>
      </w:r>
      <w:r>
        <w:rPr>
          <w:rFonts w:ascii="Calibri" w:eastAsia="Calibri" w:hAnsi="Calibri" w:cs="Calibri"/>
          <w:b/>
        </w:rPr>
        <w:t>Sau</w:t>
      </w:r>
      <w:r>
        <w:rPr>
          <w:rFonts w:ascii="Calibri" w:eastAsia="Calibri" w:hAnsi="Calibri" w:cs="Calibri"/>
          <w:b/>
          <w:spacing w:val="1"/>
        </w:rPr>
        <w:t>d</w:t>
      </w:r>
      <w:r>
        <w:rPr>
          <w:rFonts w:ascii="Calibri" w:eastAsia="Calibri" w:hAnsi="Calibri" w:cs="Calibri"/>
          <w:b/>
        </w:rPr>
        <w:t>i</w:t>
      </w:r>
      <w:r>
        <w:rPr>
          <w:rFonts w:ascii="Calibri" w:eastAsia="Calibri" w:hAnsi="Calibri" w:cs="Calibri"/>
          <w:b/>
          <w:spacing w:val="-4"/>
        </w:rPr>
        <w:t xml:space="preserve"> </w:t>
      </w:r>
      <w:r>
        <w:rPr>
          <w:rFonts w:ascii="Calibri" w:eastAsia="Calibri" w:hAnsi="Calibri" w:cs="Calibri"/>
          <w:b/>
          <w:spacing w:val="-1"/>
        </w:rPr>
        <w:t>A</w:t>
      </w:r>
      <w:r>
        <w:rPr>
          <w:rFonts w:ascii="Calibri" w:eastAsia="Calibri" w:hAnsi="Calibri" w:cs="Calibri"/>
          <w:b/>
          <w:spacing w:val="1"/>
        </w:rPr>
        <w:t>r</w:t>
      </w:r>
      <w:r>
        <w:rPr>
          <w:rFonts w:ascii="Calibri" w:eastAsia="Calibri" w:hAnsi="Calibri" w:cs="Calibri"/>
          <w:b/>
        </w:rPr>
        <w:t>a</w:t>
      </w:r>
      <w:r>
        <w:rPr>
          <w:rFonts w:ascii="Calibri" w:eastAsia="Calibri" w:hAnsi="Calibri" w:cs="Calibri"/>
          <w:b/>
          <w:spacing w:val="1"/>
        </w:rPr>
        <w:t>b</w:t>
      </w:r>
      <w:r>
        <w:rPr>
          <w:rFonts w:ascii="Calibri" w:eastAsia="Calibri" w:hAnsi="Calibri" w:cs="Calibri"/>
          <w:b/>
          <w:spacing w:val="-1"/>
        </w:rPr>
        <w:t>i</w:t>
      </w:r>
      <w:r>
        <w:rPr>
          <w:rFonts w:ascii="Calibri" w:eastAsia="Calibri" w:hAnsi="Calibri" w:cs="Calibri"/>
          <w:b/>
        </w:rPr>
        <w:t>a</w:t>
      </w:r>
    </w:p>
    <w:p w:rsidR="00F0502C" w:rsidRDefault="008F76B9">
      <w:pPr>
        <w:spacing w:before="5"/>
        <w:ind w:left="528"/>
        <w:rPr>
          <w:rFonts w:ascii="Calibri" w:eastAsia="Calibri" w:hAnsi="Calibri" w:cs="Calibri"/>
        </w:rPr>
      </w:pPr>
      <w:r>
        <w:rPr>
          <w:rFonts w:ascii="Segoe Fluent Icons" w:eastAsia="Segoe Fluent Icons" w:hAnsi="Segoe Fluent Icons" w:cs="Segoe Fluent Icons"/>
          <w:w w:val="45"/>
        </w:rPr>
        <w:t xml:space="preserve">     </w:t>
      </w:r>
      <w:r>
        <w:rPr>
          <w:rFonts w:ascii="Segoe Fluent Icons" w:eastAsia="Segoe Fluent Icons" w:hAnsi="Segoe Fluent Icons" w:cs="Segoe Fluent Icons"/>
          <w:spacing w:val="4"/>
          <w:w w:val="45"/>
        </w:rPr>
        <w:t xml:space="preserve"> </w:t>
      </w:r>
      <w:r>
        <w:rPr>
          <w:rFonts w:ascii="Calibri" w:eastAsia="Calibri" w:hAnsi="Calibri" w:cs="Calibri"/>
        </w:rPr>
        <w:t>M</w:t>
      </w:r>
      <w:r>
        <w:rPr>
          <w:rFonts w:ascii="Calibri" w:eastAsia="Calibri" w:hAnsi="Calibri" w:cs="Calibri"/>
          <w:spacing w:val="1"/>
        </w:rPr>
        <w:t>on</w:t>
      </w:r>
      <w:r>
        <w:rPr>
          <w:rFonts w:ascii="Calibri" w:eastAsia="Calibri" w:hAnsi="Calibri" w:cs="Calibri"/>
        </w:rPr>
        <w:t>it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ri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g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1"/>
        </w:rPr>
        <w:t>an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mai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1"/>
        </w:rPr>
        <w:t>a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g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rFonts w:ascii="Calibri" w:eastAsia="Calibri" w:hAnsi="Calibri" w:cs="Calibri"/>
          <w:spacing w:val="-1"/>
        </w:rPr>
        <w:t>ne</w:t>
      </w:r>
      <w:r>
        <w:rPr>
          <w:rFonts w:ascii="Calibri" w:eastAsia="Calibri" w:hAnsi="Calibri" w:cs="Calibri"/>
        </w:rPr>
        <w:t>twor</w:t>
      </w:r>
      <w:r>
        <w:rPr>
          <w:rFonts w:ascii="Calibri" w:eastAsia="Calibri" w:hAnsi="Calibri" w:cs="Calibri"/>
          <w:spacing w:val="1"/>
        </w:rPr>
        <w:t>k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1"/>
        </w:rPr>
        <w:t>an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2"/>
        </w:rPr>
        <w:t>s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1"/>
        </w:rPr>
        <w:t>v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1"/>
        </w:rPr>
        <w:t>s</w:t>
      </w:r>
      <w:r>
        <w:rPr>
          <w:rFonts w:ascii="Calibri" w:eastAsia="Calibri" w:hAnsi="Calibri" w:cs="Calibri"/>
        </w:rPr>
        <w:t>.</w:t>
      </w:r>
    </w:p>
    <w:p w:rsidR="00F0502C" w:rsidRDefault="008F76B9">
      <w:pPr>
        <w:spacing w:before="8"/>
        <w:ind w:left="528"/>
        <w:rPr>
          <w:rFonts w:ascii="Calibri" w:eastAsia="Calibri" w:hAnsi="Calibri" w:cs="Calibri"/>
        </w:rPr>
      </w:pPr>
      <w:r>
        <w:rPr>
          <w:rFonts w:ascii="Segoe Fluent Icons" w:eastAsia="Segoe Fluent Icons" w:hAnsi="Segoe Fluent Icons" w:cs="Segoe Fluent Icons"/>
          <w:w w:val="45"/>
        </w:rPr>
        <w:t xml:space="preserve">     </w:t>
      </w:r>
      <w:r>
        <w:rPr>
          <w:rFonts w:ascii="Segoe Fluent Icons" w:eastAsia="Segoe Fluent Icons" w:hAnsi="Segoe Fluent Icons" w:cs="Segoe Fluent Icons"/>
          <w:spacing w:val="4"/>
          <w:w w:val="45"/>
        </w:rPr>
        <w:t xml:space="preserve"> </w:t>
      </w:r>
      <w:r>
        <w:rPr>
          <w:rFonts w:ascii="Calibri" w:eastAsia="Calibri" w:hAnsi="Calibri" w:cs="Calibri"/>
          <w:spacing w:val="-1"/>
        </w:rPr>
        <w:t>U</w:t>
      </w:r>
      <w:r>
        <w:rPr>
          <w:rFonts w:ascii="Calibri" w:eastAsia="Calibri" w:hAnsi="Calibri" w:cs="Calibri"/>
          <w:spacing w:val="1"/>
        </w:rPr>
        <w:t>p</w:t>
      </w:r>
      <w:r>
        <w:rPr>
          <w:rFonts w:ascii="Calibri" w:eastAsia="Calibri" w:hAnsi="Calibri" w:cs="Calibri"/>
        </w:rPr>
        <w:t>gra</w:t>
      </w:r>
      <w:r>
        <w:rPr>
          <w:rFonts w:ascii="Calibri" w:eastAsia="Calibri" w:hAnsi="Calibri" w:cs="Calibri"/>
          <w:spacing w:val="1"/>
        </w:rPr>
        <w:t>d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g,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1"/>
        </w:rPr>
        <w:t>a</w:t>
      </w:r>
      <w:r>
        <w:rPr>
          <w:rFonts w:ascii="Calibri" w:eastAsia="Calibri" w:hAnsi="Calibri" w:cs="Calibri"/>
        </w:rPr>
        <w:t>lli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g,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1"/>
        </w:rPr>
        <w:t>on</w:t>
      </w:r>
      <w:r>
        <w:rPr>
          <w:rFonts w:ascii="Calibri" w:eastAsia="Calibri" w:hAnsi="Calibri" w:cs="Calibri"/>
          <w:spacing w:val="-1"/>
        </w:rPr>
        <w:t>f</w:t>
      </w:r>
      <w:r>
        <w:rPr>
          <w:rFonts w:ascii="Calibri" w:eastAsia="Calibri" w:hAnsi="Calibri" w:cs="Calibri"/>
        </w:rPr>
        <w:t>igu</w:t>
      </w:r>
      <w:r>
        <w:rPr>
          <w:rFonts w:ascii="Calibri" w:eastAsia="Calibri" w:hAnsi="Calibri" w:cs="Calibri"/>
          <w:spacing w:val="1"/>
        </w:rPr>
        <w:t>r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g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w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1"/>
        </w:rPr>
        <w:t>h</w:t>
      </w:r>
      <w:r>
        <w:rPr>
          <w:rFonts w:ascii="Calibri" w:eastAsia="Calibri" w:hAnsi="Calibri" w:cs="Calibri"/>
        </w:rPr>
        <w:t>ar</w:t>
      </w:r>
      <w:r>
        <w:rPr>
          <w:rFonts w:ascii="Calibri" w:eastAsia="Calibri" w:hAnsi="Calibri" w:cs="Calibri"/>
          <w:spacing w:val="1"/>
        </w:rPr>
        <w:t>d</w:t>
      </w:r>
      <w:r>
        <w:rPr>
          <w:rFonts w:ascii="Calibri" w:eastAsia="Calibri" w:hAnsi="Calibri" w:cs="Calibri"/>
          <w:spacing w:val="-1"/>
        </w:rPr>
        <w:t>w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3"/>
        </w:rPr>
        <w:t>r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1"/>
        </w:rPr>
        <w:t>an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2"/>
        </w:rPr>
        <w:t>o</w:t>
      </w:r>
      <w:r>
        <w:rPr>
          <w:rFonts w:ascii="Calibri" w:eastAsia="Calibri" w:hAnsi="Calibri" w:cs="Calibri"/>
          <w:spacing w:val="-1"/>
        </w:rPr>
        <w:t>f</w:t>
      </w:r>
      <w:r>
        <w:rPr>
          <w:rFonts w:ascii="Calibri" w:eastAsia="Calibri" w:hAnsi="Calibri" w:cs="Calibri"/>
        </w:rPr>
        <w:t>tware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to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2"/>
        </w:rPr>
        <w:t>m</w:t>
      </w:r>
      <w:r>
        <w:rPr>
          <w:rFonts w:ascii="Calibri" w:eastAsia="Calibri" w:hAnsi="Calibri" w:cs="Calibri"/>
          <w:spacing w:val="-1"/>
        </w:rPr>
        <w:t>ee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3"/>
        </w:rPr>
        <w:t>o</w:t>
      </w:r>
      <w:r>
        <w:rPr>
          <w:rFonts w:ascii="Calibri" w:eastAsia="Calibri" w:hAnsi="Calibri" w:cs="Calibri"/>
          <w:spacing w:val="-1"/>
        </w:rPr>
        <w:t>m</w:t>
      </w:r>
      <w:r>
        <w:rPr>
          <w:rFonts w:ascii="Calibri" w:eastAsia="Calibri" w:hAnsi="Calibri" w:cs="Calibri"/>
          <w:spacing w:val="1"/>
        </w:rPr>
        <w:t>p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y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1"/>
        </w:rPr>
        <w:t>ob</w:t>
      </w:r>
      <w:r>
        <w:rPr>
          <w:rFonts w:ascii="Calibri" w:eastAsia="Calibri" w:hAnsi="Calibri" w:cs="Calibri"/>
        </w:rPr>
        <w:t>je</w:t>
      </w:r>
      <w:r>
        <w:rPr>
          <w:rFonts w:ascii="Calibri" w:eastAsia="Calibri" w:hAnsi="Calibri" w:cs="Calibri"/>
          <w:spacing w:val="-1"/>
        </w:rPr>
        <w:t>c</w:t>
      </w:r>
      <w:r>
        <w:rPr>
          <w:rFonts w:ascii="Calibri" w:eastAsia="Calibri" w:hAnsi="Calibri" w:cs="Calibri"/>
        </w:rPr>
        <w:t>ti</w:t>
      </w:r>
      <w:r>
        <w:rPr>
          <w:rFonts w:ascii="Calibri" w:eastAsia="Calibri" w:hAnsi="Calibri" w:cs="Calibri"/>
          <w:spacing w:val="-1"/>
        </w:rPr>
        <w:t>v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.</w:t>
      </w:r>
    </w:p>
    <w:p w:rsidR="00F0502C" w:rsidRDefault="00F0502C">
      <w:pPr>
        <w:spacing w:before="4" w:line="180" w:lineRule="exact"/>
        <w:rPr>
          <w:sz w:val="19"/>
          <w:szCs w:val="19"/>
        </w:rPr>
      </w:pPr>
    </w:p>
    <w:p w:rsidR="00F0502C" w:rsidRDefault="00F0502C">
      <w:pPr>
        <w:spacing w:line="200" w:lineRule="exact"/>
      </w:pPr>
    </w:p>
    <w:p w:rsidR="00F0502C" w:rsidRDefault="008F76B9">
      <w:pPr>
        <w:ind w:left="139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pacing w:val="1"/>
        </w:rPr>
        <w:t>N</w:t>
      </w:r>
      <w:r>
        <w:rPr>
          <w:rFonts w:ascii="Calibri" w:eastAsia="Calibri" w:hAnsi="Calibri" w:cs="Calibri"/>
          <w:b/>
        </w:rPr>
        <w:t>et</w:t>
      </w:r>
      <w:r>
        <w:rPr>
          <w:rFonts w:ascii="Calibri" w:eastAsia="Calibri" w:hAnsi="Calibri" w:cs="Calibri"/>
          <w:b/>
          <w:spacing w:val="1"/>
        </w:rPr>
        <w:t>wor</w:t>
      </w:r>
      <w:r>
        <w:rPr>
          <w:rFonts w:ascii="Calibri" w:eastAsia="Calibri" w:hAnsi="Calibri" w:cs="Calibri"/>
          <w:b/>
        </w:rPr>
        <w:t>k</w:t>
      </w:r>
      <w:r>
        <w:rPr>
          <w:rFonts w:ascii="Calibri" w:eastAsia="Calibri" w:hAnsi="Calibri" w:cs="Calibri"/>
          <w:b/>
          <w:spacing w:val="-6"/>
        </w:rPr>
        <w:t xml:space="preserve"> </w:t>
      </w:r>
      <w:r>
        <w:rPr>
          <w:rFonts w:ascii="Calibri" w:eastAsia="Calibri" w:hAnsi="Calibri" w:cs="Calibri"/>
          <w:b/>
          <w:spacing w:val="-1"/>
        </w:rPr>
        <w:t>S</w:t>
      </w:r>
      <w:r>
        <w:rPr>
          <w:rFonts w:ascii="Calibri" w:eastAsia="Calibri" w:hAnsi="Calibri" w:cs="Calibri"/>
          <w:b/>
          <w:spacing w:val="1"/>
        </w:rPr>
        <w:t>up</w:t>
      </w:r>
      <w:r>
        <w:rPr>
          <w:rFonts w:ascii="Calibri" w:eastAsia="Calibri" w:hAnsi="Calibri" w:cs="Calibri"/>
          <w:b/>
          <w:spacing w:val="-1"/>
        </w:rPr>
        <w:t>p</w:t>
      </w:r>
      <w:r>
        <w:rPr>
          <w:rFonts w:ascii="Calibri" w:eastAsia="Calibri" w:hAnsi="Calibri" w:cs="Calibri"/>
          <w:b/>
          <w:spacing w:val="1"/>
        </w:rPr>
        <w:t>or</w:t>
      </w:r>
      <w:r>
        <w:rPr>
          <w:rFonts w:ascii="Calibri" w:eastAsia="Calibri" w:hAnsi="Calibri" w:cs="Calibri"/>
          <w:b/>
        </w:rPr>
        <w:t>t</w:t>
      </w:r>
      <w:r>
        <w:rPr>
          <w:rFonts w:ascii="Calibri" w:eastAsia="Calibri" w:hAnsi="Calibri" w:cs="Calibri"/>
          <w:b/>
          <w:spacing w:val="-6"/>
        </w:rPr>
        <w:t xml:space="preserve"> </w:t>
      </w:r>
      <w:r>
        <w:rPr>
          <w:rFonts w:ascii="Calibri" w:eastAsia="Calibri" w:hAnsi="Calibri" w:cs="Calibri"/>
          <w:b/>
          <w:spacing w:val="-1"/>
        </w:rPr>
        <w:t>E</w:t>
      </w:r>
      <w:r>
        <w:rPr>
          <w:rFonts w:ascii="Calibri" w:eastAsia="Calibri" w:hAnsi="Calibri" w:cs="Calibri"/>
          <w:b/>
          <w:spacing w:val="1"/>
        </w:rPr>
        <w:t>n</w:t>
      </w:r>
      <w:r>
        <w:rPr>
          <w:rFonts w:ascii="Calibri" w:eastAsia="Calibri" w:hAnsi="Calibri" w:cs="Calibri"/>
          <w:b/>
          <w:spacing w:val="-1"/>
        </w:rPr>
        <w:t>gi</w:t>
      </w:r>
      <w:r>
        <w:rPr>
          <w:rFonts w:ascii="Calibri" w:eastAsia="Calibri" w:hAnsi="Calibri" w:cs="Calibri"/>
          <w:b/>
          <w:spacing w:val="1"/>
        </w:rPr>
        <w:t>n</w:t>
      </w:r>
      <w:r>
        <w:rPr>
          <w:rFonts w:ascii="Calibri" w:eastAsia="Calibri" w:hAnsi="Calibri" w:cs="Calibri"/>
          <w:b/>
        </w:rPr>
        <w:t xml:space="preserve">eer                     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b/>
          <w:spacing w:val="21"/>
        </w:rPr>
        <w:t xml:space="preserve"> </w:t>
      </w:r>
      <w:r>
        <w:rPr>
          <w:rFonts w:ascii="Calibri" w:eastAsia="Calibri" w:hAnsi="Calibri" w:cs="Calibri"/>
          <w:b/>
        </w:rPr>
        <w:t>12/2015</w:t>
      </w:r>
      <w:r>
        <w:rPr>
          <w:rFonts w:ascii="Calibri" w:eastAsia="Calibri" w:hAnsi="Calibri" w:cs="Calibri"/>
          <w:b/>
          <w:spacing w:val="-7"/>
        </w:rPr>
        <w:t xml:space="preserve"> </w:t>
      </w:r>
      <w:r>
        <w:rPr>
          <w:rFonts w:ascii="Calibri" w:eastAsia="Calibri" w:hAnsi="Calibri" w:cs="Calibri"/>
          <w:b/>
        </w:rPr>
        <w:t>to</w:t>
      </w:r>
      <w:r>
        <w:rPr>
          <w:rFonts w:ascii="Calibri" w:eastAsia="Calibri" w:hAnsi="Calibri" w:cs="Calibri"/>
          <w:b/>
          <w:spacing w:val="-2"/>
        </w:rPr>
        <w:t xml:space="preserve"> </w:t>
      </w:r>
      <w:r>
        <w:rPr>
          <w:rFonts w:ascii="Calibri" w:eastAsia="Calibri" w:hAnsi="Calibri" w:cs="Calibri"/>
          <w:b/>
        </w:rPr>
        <w:t>12</w:t>
      </w:r>
      <w:r>
        <w:rPr>
          <w:rFonts w:ascii="Calibri" w:eastAsia="Calibri" w:hAnsi="Calibri" w:cs="Calibri"/>
          <w:b/>
          <w:spacing w:val="1"/>
        </w:rPr>
        <w:t>/</w:t>
      </w:r>
      <w:r>
        <w:rPr>
          <w:rFonts w:ascii="Calibri" w:eastAsia="Calibri" w:hAnsi="Calibri" w:cs="Calibri"/>
          <w:b/>
        </w:rPr>
        <w:t>20</w:t>
      </w:r>
      <w:r>
        <w:rPr>
          <w:rFonts w:ascii="Calibri" w:eastAsia="Calibri" w:hAnsi="Calibri" w:cs="Calibri"/>
          <w:b/>
          <w:spacing w:val="2"/>
        </w:rPr>
        <w:t>1</w:t>
      </w:r>
      <w:r>
        <w:rPr>
          <w:rFonts w:ascii="Calibri" w:eastAsia="Calibri" w:hAnsi="Calibri" w:cs="Calibri"/>
          <w:b/>
        </w:rPr>
        <w:t>6</w:t>
      </w:r>
    </w:p>
    <w:p w:rsidR="00F0502C" w:rsidRDefault="008F76B9">
      <w:pPr>
        <w:spacing w:before="17"/>
        <w:ind w:left="139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pacing w:val="-1"/>
        </w:rPr>
        <w:t>JD</w:t>
      </w:r>
      <w:r>
        <w:rPr>
          <w:rFonts w:ascii="Calibri" w:eastAsia="Calibri" w:hAnsi="Calibri" w:cs="Calibri"/>
          <w:b/>
        </w:rPr>
        <w:t>F</w:t>
      </w:r>
      <w:r>
        <w:rPr>
          <w:rFonts w:ascii="Calibri" w:eastAsia="Calibri" w:hAnsi="Calibri" w:cs="Calibri"/>
          <w:b/>
          <w:spacing w:val="2"/>
        </w:rPr>
        <w:t>C</w:t>
      </w:r>
      <w:r>
        <w:rPr>
          <w:rFonts w:ascii="Calibri" w:eastAsia="Calibri" w:hAnsi="Calibri" w:cs="Calibri"/>
          <w:b/>
        </w:rPr>
        <w:t>,</w:t>
      </w:r>
      <w:r>
        <w:rPr>
          <w:rFonts w:ascii="Calibri" w:eastAsia="Calibri" w:hAnsi="Calibri" w:cs="Calibri"/>
          <w:b/>
          <w:spacing w:val="-5"/>
        </w:rPr>
        <w:t xml:space="preserve"> </w:t>
      </w:r>
      <w:r>
        <w:rPr>
          <w:rFonts w:ascii="Calibri" w:eastAsia="Calibri" w:hAnsi="Calibri" w:cs="Calibri"/>
          <w:b/>
          <w:spacing w:val="1"/>
        </w:rPr>
        <w:t>Cl</w:t>
      </w:r>
      <w:r>
        <w:rPr>
          <w:rFonts w:ascii="Calibri" w:eastAsia="Calibri" w:hAnsi="Calibri" w:cs="Calibri"/>
          <w:b/>
          <w:spacing w:val="-1"/>
        </w:rPr>
        <w:t>i</w:t>
      </w:r>
      <w:r>
        <w:rPr>
          <w:rFonts w:ascii="Calibri" w:eastAsia="Calibri" w:hAnsi="Calibri" w:cs="Calibri"/>
          <w:b/>
        </w:rPr>
        <w:t>e</w:t>
      </w:r>
      <w:r>
        <w:rPr>
          <w:rFonts w:ascii="Calibri" w:eastAsia="Calibri" w:hAnsi="Calibri" w:cs="Calibri"/>
          <w:b/>
          <w:spacing w:val="1"/>
        </w:rPr>
        <w:t>n</w:t>
      </w:r>
      <w:r>
        <w:rPr>
          <w:rFonts w:ascii="Calibri" w:eastAsia="Calibri" w:hAnsi="Calibri" w:cs="Calibri"/>
          <w:b/>
        </w:rPr>
        <w:t>t</w:t>
      </w:r>
      <w:r>
        <w:rPr>
          <w:rFonts w:ascii="Calibri" w:eastAsia="Calibri" w:hAnsi="Calibri" w:cs="Calibri"/>
          <w:b/>
          <w:spacing w:val="-4"/>
        </w:rPr>
        <w:t xml:space="preserve"> </w:t>
      </w:r>
      <w:r>
        <w:rPr>
          <w:rFonts w:ascii="Calibri" w:eastAsia="Calibri" w:hAnsi="Calibri" w:cs="Calibri"/>
          <w:b/>
        </w:rPr>
        <w:t>(Y</w:t>
      </w:r>
      <w:r>
        <w:rPr>
          <w:rFonts w:ascii="Calibri" w:eastAsia="Calibri" w:hAnsi="Calibri" w:cs="Calibri"/>
          <w:b/>
          <w:spacing w:val="-1"/>
        </w:rPr>
        <w:t>AS</w:t>
      </w:r>
      <w:r>
        <w:rPr>
          <w:rFonts w:ascii="Calibri" w:eastAsia="Calibri" w:hAnsi="Calibri" w:cs="Calibri"/>
          <w:b/>
          <w:spacing w:val="3"/>
        </w:rPr>
        <w:t>R</w:t>
      </w:r>
      <w:r>
        <w:rPr>
          <w:rFonts w:ascii="Calibri" w:eastAsia="Calibri" w:hAnsi="Calibri" w:cs="Calibri"/>
          <w:b/>
          <w:spacing w:val="-1"/>
        </w:rPr>
        <w:t>E</w:t>
      </w:r>
      <w:r>
        <w:rPr>
          <w:rFonts w:ascii="Calibri" w:eastAsia="Calibri" w:hAnsi="Calibri" w:cs="Calibri"/>
          <w:b/>
        </w:rPr>
        <w:t xml:space="preserve">F)                      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b/>
          <w:spacing w:val="35"/>
        </w:rPr>
        <w:t xml:space="preserve"> </w:t>
      </w:r>
      <w:r>
        <w:rPr>
          <w:rFonts w:ascii="Calibri" w:eastAsia="Calibri" w:hAnsi="Calibri" w:cs="Calibri"/>
          <w:b/>
          <w:spacing w:val="-1"/>
        </w:rPr>
        <w:t>Ki</w:t>
      </w:r>
      <w:r>
        <w:rPr>
          <w:rFonts w:ascii="Calibri" w:eastAsia="Calibri" w:hAnsi="Calibri" w:cs="Calibri"/>
          <w:b/>
          <w:spacing w:val="1"/>
        </w:rPr>
        <w:t>n</w:t>
      </w:r>
      <w:r>
        <w:rPr>
          <w:rFonts w:ascii="Calibri" w:eastAsia="Calibri" w:hAnsi="Calibri" w:cs="Calibri"/>
          <w:b/>
          <w:spacing w:val="-1"/>
        </w:rPr>
        <w:t>g</w:t>
      </w:r>
      <w:r>
        <w:rPr>
          <w:rFonts w:ascii="Calibri" w:eastAsia="Calibri" w:hAnsi="Calibri" w:cs="Calibri"/>
          <w:b/>
          <w:spacing w:val="1"/>
        </w:rPr>
        <w:t>do</w:t>
      </w:r>
      <w:r>
        <w:rPr>
          <w:rFonts w:ascii="Calibri" w:eastAsia="Calibri" w:hAnsi="Calibri" w:cs="Calibri"/>
          <w:b/>
        </w:rPr>
        <w:t>m</w:t>
      </w:r>
      <w:r>
        <w:rPr>
          <w:rFonts w:ascii="Calibri" w:eastAsia="Calibri" w:hAnsi="Calibri" w:cs="Calibri"/>
          <w:b/>
          <w:spacing w:val="-6"/>
        </w:rPr>
        <w:t xml:space="preserve"> </w:t>
      </w:r>
      <w:r>
        <w:rPr>
          <w:rFonts w:ascii="Calibri" w:eastAsia="Calibri" w:hAnsi="Calibri" w:cs="Calibri"/>
          <w:b/>
          <w:spacing w:val="1"/>
        </w:rPr>
        <w:t>o</w:t>
      </w:r>
      <w:r>
        <w:rPr>
          <w:rFonts w:ascii="Calibri" w:eastAsia="Calibri" w:hAnsi="Calibri" w:cs="Calibri"/>
          <w:b/>
        </w:rPr>
        <w:t>f</w:t>
      </w:r>
      <w:r>
        <w:rPr>
          <w:rFonts w:ascii="Calibri" w:eastAsia="Calibri" w:hAnsi="Calibri" w:cs="Calibri"/>
          <w:b/>
          <w:spacing w:val="-2"/>
        </w:rPr>
        <w:t xml:space="preserve"> </w:t>
      </w:r>
      <w:r>
        <w:rPr>
          <w:rFonts w:ascii="Calibri" w:eastAsia="Calibri" w:hAnsi="Calibri" w:cs="Calibri"/>
          <w:b/>
        </w:rPr>
        <w:t>Sau</w:t>
      </w:r>
      <w:r>
        <w:rPr>
          <w:rFonts w:ascii="Calibri" w:eastAsia="Calibri" w:hAnsi="Calibri" w:cs="Calibri"/>
          <w:b/>
          <w:spacing w:val="1"/>
        </w:rPr>
        <w:t>d</w:t>
      </w:r>
      <w:r>
        <w:rPr>
          <w:rFonts w:ascii="Calibri" w:eastAsia="Calibri" w:hAnsi="Calibri" w:cs="Calibri"/>
          <w:b/>
        </w:rPr>
        <w:t>i</w:t>
      </w:r>
      <w:r>
        <w:rPr>
          <w:rFonts w:ascii="Calibri" w:eastAsia="Calibri" w:hAnsi="Calibri" w:cs="Calibri"/>
          <w:b/>
          <w:spacing w:val="-6"/>
        </w:rPr>
        <w:t xml:space="preserve"> </w:t>
      </w:r>
      <w:r>
        <w:rPr>
          <w:rFonts w:ascii="Calibri" w:eastAsia="Calibri" w:hAnsi="Calibri" w:cs="Calibri"/>
          <w:b/>
        </w:rPr>
        <w:t>A</w:t>
      </w:r>
      <w:r>
        <w:rPr>
          <w:rFonts w:ascii="Calibri" w:eastAsia="Calibri" w:hAnsi="Calibri" w:cs="Calibri"/>
          <w:b/>
          <w:spacing w:val="1"/>
        </w:rPr>
        <w:t>r</w:t>
      </w:r>
      <w:r>
        <w:rPr>
          <w:rFonts w:ascii="Calibri" w:eastAsia="Calibri" w:hAnsi="Calibri" w:cs="Calibri"/>
          <w:b/>
        </w:rPr>
        <w:t>a</w:t>
      </w:r>
      <w:r>
        <w:rPr>
          <w:rFonts w:ascii="Calibri" w:eastAsia="Calibri" w:hAnsi="Calibri" w:cs="Calibri"/>
          <w:b/>
          <w:spacing w:val="1"/>
        </w:rPr>
        <w:t>b</w:t>
      </w:r>
      <w:r>
        <w:rPr>
          <w:rFonts w:ascii="Calibri" w:eastAsia="Calibri" w:hAnsi="Calibri" w:cs="Calibri"/>
          <w:b/>
          <w:spacing w:val="-1"/>
        </w:rPr>
        <w:t>i</w:t>
      </w:r>
      <w:r>
        <w:rPr>
          <w:rFonts w:ascii="Calibri" w:eastAsia="Calibri" w:hAnsi="Calibri" w:cs="Calibri"/>
          <w:b/>
        </w:rPr>
        <w:t>a</w:t>
      </w:r>
    </w:p>
    <w:p w:rsidR="00F0502C" w:rsidRDefault="008F76B9">
      <w:pPr>
        <w:spacing w:before="5"/>
        <w:ind w:left="528"/>
        <w:rPr>
          <w:rFonts w:ascii="Calibri" w:eastAsia="Calibri" w:hAnsi="Calibri" w:cs="Calibri"/>
        </w:rPr>
      </w:pPr>
      <w:r>
        <w:rPr>
          <w:rFonts w:ascii="Segoe Fluent Icons" w:eastAsia="Segoe Fluent Icons" w:hAnsi="Segoe Fluent Icons" w:cs="Segoe Fluent Icons"/>
          <w:w w:val="45"/>
        </w:rPr>
        <w:t xml:space="preserve">     </w:t>
      </w:r>
      <w:r>
        <w:rPr>
          <w:rFonts w:ascii="Segoe Fluent Icons" w:eastAsia="Segoe Fluent Icons" w:hAnsi="Segoe Fluent Icons" w:cs="Segoe Fluent Icons"/>
          <w:spacing w:val="4"/>
          <w:w w:val="45"/>
        </w:rPr>
        <w:t xml:space="preserve"> </w:t>
      </w:r>
      <w:r>
        <w:rPr>
          <w:rFonts w:ascii="Calibri" w:eastAsia="Calibri" w:hAnsi="Calibri" w:cs="Calibri"/>
        </w:rPr>
        <w:t>Pr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v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d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  <w:spacing w:val="1"/>
        </w:rPr>
        <w:t>upp</w:t>
      </w:r>
      <w:r>
        <w:rPr>
          <w:rFonts w:ascii="Calibri" w:eastAsia="Calibri" w:hAnsi="Calibri" w:cs="Calibri"/>
        </w:rPr>
        <w:t>ort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f</w:t>
      </w:r>
      <w:r>
        <w:rPr>
          <w:rFonts w:ascii="Calibri" w:eastAsia="Calibri" w:hAnsi="Calibri" w:cs="Calibri"/>
        </w:rPr>
        <w:t>or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3"/>
        </w:rPr>
        <w:t>T</w:t>
      </w:r>
      <w:r>
        <w:rPr>
          <w:rFonts w:ascii="Calibri" w:eastAsia="Calibri" w:hAnsi="Calibri" w:cs="Calibri"/>
          <w:spacing w:val="-1"/>
        </w:rPr>
        <w:t>-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la</w:t>
      </w:r>
      <w:r>
        <w:rPr>
          <w:rFonts w:ascii="Calibri" w:eastAsia="Calibri" w:hAnsi="Calibri" w:cs="Calibri"/>
          <w:spacing w:val="3"/>
        </w:rPr>
        <w:t>t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1"/>
        </w:rPr>
        <w:t>u</w:t>
      </w:r>
      <w:r>
        <w:rPr>
          <w:rFonts w:ascii="Calibri" w:eastAsia="Calibri" w:hAnsi="Calibri" w:cs="Calibri"/>
          <w:spacing w:val="-1"/>
        </w:rPr>
        <w:t>se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s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  <w:spacing w:val="1"/>
        </w:rPr>
        <w:t>ue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.</w:t>
      </w:r>
    </w:p>
    <w:p w:rsidR="00F0502C" w:rsidRDefault="00F0502C">
      <w:pPr>
        <w:spacing w:line="160" w:lineRule="exact"/>
        <w:rPr>
          <w:sz w:val="16"/>
          <w:szCs w:val="16"/>
        </w:rPr>
      </w:pPr>
    </w:p>
    <w:p w:rsidR="00F0502C" w:rsidRDefault="008F76B9">
      <w:pPr>
        <w:tabs>
          <w:tab w:val="left" w:pos="10800"/>
        </w:tabs>
        <w:spacing w:line="380" w:lineRule="exact"/>
        <w:ind w:left="110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b/>
          <w:color w:val="990000"/>
          <w:w w:val="99"/>
          <w:sz w:val="32"/>
          <w:szCs w:val="32"/>
          <w:u w:val="thick" w:color="DADADA"/>
        </w:rPr>
        <w:t xml:space="preserve"> </w:t>
      </w:r>
      <w:r>
        <w:rPr>
          <w:rFonts w:ascii="Calibri" w:eastAsia="Calibri" w:hAnsi="Calibri" w:cs="Calibri"/>
          <w:b/>
          <w:color w:val="990000"/>
          <w:sz w:val="32"/>
          <w:szCs w:val="32"/>
          <w:u w:val="thick" w:color="DADADA"/>
        </w:rPr>
        <w:t xml:space="preserve">                                                               </w:t>
      </w:r>
      <w:r>
        <w:rPr>
          <w:rFonts w:ascii="Calibri" w:eastAsia="Calibri" w:hAnsi="Calibri" w:cs="Calibri"/>
          <w:b/>
          <w:color w:val="990000"/>
          <w:spacing w:val="-15"/>
          <w:sz w:val="32"/>
          <w:szCs w:val="32"/>
          <w:u w:val="thick" w:color="DADADA"/>
        </w:rPr>
        <w:t xml:space="preserve"> </w:t>
      </w:r>
      <w:r>
        <w:rPr>
          <w:rFonts w:ascii="Calibri" w:eastAsia="Calibri" w:hAnsi="Calibri" w:cs="Calibri"/>
          <w:b/>
          <w:color w:val="990000"/>
          <w:w w:val="99"/>
          <w:sz w:val="32"/>
          <w:szCs w:val="32"/>
          <w:u w:val="thick" w:color="DADADA"/>
        </w:rPr>
        <w:t>Ed</w:t>
      </w:r>
      <w:r>
        <w:rPr>
          <w:rFonts w:ascii="Calibri" w:eastAsia="Calibri" w:hAnsi="Calibri" w:cs="Calibri"/>
          <w:b/>
          <w:color w:val="990000"/>
          <w:spacing w:val="-2"/>
          <w:w w:val="99"/>
          <w:sz w:val="32"/>
          <w:szCs w:val="32"/>
          <w:u w:val="thick" w:color="DADADA"/>
        </w:rPr>
        <w:t>u</w:t>
      </w:r>
      <w:r>
        <w:rPr>
          <w:rFonts w:ascii="Calibri" w:eastAsia="Calibri" w:hAnsi="Calibri" w:cs="Calibri"/>
          <w:b/>
          <w:color w:val="990000"/>
          <w:w w:val="99"/>
          <w:sz w:val="32"/>
          <w:szCs w:val="32"/>
          <w:u w:val="thick" w:color="DADADA"/>
        </w:rPr>
        <w:t>cat</w:t>
      </w:r>
      <w:r>
        <w:rPr>
          <w:rFonts w:ascii="Calibri" w:eastAsia="Calibri" w:hAnsi="Calibri" w:cs="Calibri"/>
          <w:b/>
          <w:color w:val="990000"/>
          <w:spacing w:val="1"/>
          <w:w w:val="99"/>
          <w:sz w:val="32"/>
          <w:szCs w:val="32"/>
          <w:u w:val="thick" w:color="DADADA"/>
        </w:rPr>
        <w:t>io</w:t>
      </w:r>
      <w:r>
        <w:rPr>
          <w:rFonts w:ascii="Calibri" w:eastAsia="Calibri" w:hAnsi="Calibri" w:cs="Calibri"/>
          <w:b/>
          <w:color w:val="990000"/>
          <w:w w:val="99"/>
          <w:sz w:val="32"/>
          <w:szCs w:val="32"/>
          <w:u w:val="thick" w:color="DADADA"/>
        </w:rPr>
        <w:t xml:space="preserve">n </w:t>
      </w:r>
      <w:r>
        <w:rPr>
          <w:rFonts w:ascii="Calibri" w:eastAsia="Calibri" w:hAnsi="Calibri" w:cs="Calibri"/>
          <w:b/>
          <w:color w:val="990000"/>
          <w:sz w:val="32"/>
          <w:szCs w:val="32"/>
          <w:u w:val="thick" w:color="DADADA"/>
        </w:rPr>
        <w:tab/>
      </w:r>
    </w:p>
    <w:p w:rsidR="00F0502C" w:rsidRDefault="00F0502C">
      <w:pPr>
        <w:spacing w:before="3" w:line="140" w:lineRule="exact"/>
        <w:rPr>
          <w:sz w:val="14"/>
          <w:szCs w:val="14"/>
        </w:rPr>
      </w:pPr>
    </w:p>
    <w:p w:rsidR="00F0502C" w:rsidRDefault="008F76B9">
      <w:pPr>
        <w:spacing w:before="19"/>
        <w:ind w:left="139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pacing w:val="1"/>
        </w:rPr>
        <w:t>M</w:t>
      </w:r>
      <w:r>
        <w:rPr>
          <w:rFonts w:ascii="Calibri" w:eastAsia="Calibri" w:hAnsi="Calibri" w:cs="Calibri"/>
          <w:b/>
        </w:rPr>
        <w:t>ast</w:t>
      </w:r>
      <w:r>
        <w:rPr>
          <w:rFonts w:ascii="Calibri" w:eastAsia="Calibri" w:hAnsi="Calibri" w:cs="Calibri"/>
          <w:b/>
          <w:spacing w:val="1"/>
        </w:rPr>
        <w:t>e</w:t>
      </w:r>
      <w:r>
        <w:rPr>
          <w:rFonts w:ascii="Calibri" w:eastAsia="Calibri" w:hAnsi="Calibri" w:cs="Calibri"/>
          <w:b/>
        </w:rPr>
        <w:t>r</w:t>
      </w:r>
      <w:r>
        <w:rPr>
          <w:rFonts w:ascii="Calibri" w:eastAsia="Calibri" w:hAnsi="Calibri" w:cs="Calibri"/>
          <w:b/>
          <w:spacing w:val="-5"/>
        </w:rPr>
        <w:t xml:space="preserve"> </w:t>
      </w:r>
      <w:r>
        <w:rPr>
          <w:rFonts w:ascii="Calibri" w:eastAsia="Calibri" w:hAnsi="Calibri" w:cs="Calibri"/>
          <w:b/>
          <w:spacing w:val="1"/>
        </w:rPr>
        <w:t>o</w:t>
      </w:r>
      <w:r>
        <w:rPr>
          <w:rFonts w:ascii="Calibri" w:eastAsia="Calibri" w:hAnsi="Calibri" w:cs="Calibri"/>
          <w:b/>
        </w:rPr>
        <w:t>f</w:t>
      </w:r>
      <w:r>
        <w:rPr>
          <w:rFonts w:ascii="Calibri" w:eastAsia="Calibri" w:hAnsi="Calibri" w:cs="Calibri"/>
          <w:b/>
          <w:spacing w:val="-1"/>
        </w:rPr>
        <w:t xml:space="preserve"> </w:t>
      </w:r>
      <w:r>
        <w:rPr>
          <w:rFonts w:ascii="Calibri" w:eastAsia="Calibri" w:hAnsi="Calibri" w:cs="Calibri"/>
          <w:b/>
        </w:rPr>
        <w:t>Te</w:t>
      </w:r>
      <w:r>
        <w:rPr>
          <w:rFonts w:ascii="Calibri" w:eastAsia="Calibri" w:hAnsi="Calibri" w:cs="Calibri"/>
          <w:b/>
          <w:spacing w:val="1"/>
        </w:rPr>
        <w:t>chno</w:t>
      </w:r>
      <w:r>
        <w:rPr>
          <w:rFonts w:ascii="Calibri" w:eastAsia="Calibri" w:hAnsi="Calibri" w:cs="Calibri"/>
          <w:b/>
          <w:spacing w:val="-1"/>
        </w:rPr>
        <w:t>l</w:t>
      </w:r>
      <w:r>
        <w:rPr>
          <w:rFonts w:ascii="Calibri" w:eastAsia="Calibri" w:hAnsi="Calibri" w:cs="Calibri"/>
          <w:b/>
          <w:spacing w:val="1"/>
        </w:rPr>
        <w:t>o</w:t>
      </w:r>
      <w:r>
        <w:rPr>
          <w:rFonts w:ascii="Calibri" w:eastAsia="Calibri" w:hAnsi="Calibri" w:cs="Calibri"/>
          <w:b/>
          <w:spacing w:val="-1"/>
        </w:rPr>
        <w:t>g</w:t>
      </w:r>
      <w:r>
        <w:rPr>
          <w:rFonts w:ascii="Calibri" w:eastAsia="Calibri" w:hAnsi="Calibri" w:cs="Calibri"/>
          <w:b/>
        </w:rPr>
        <w:t>y</w:t>
      </w:r>
      <w:r>
        <w:rPr>
          <w:rFonts w:ascii="Calibri" w:eastAsia="Calibri" w:hAnsi="Calibri" w:cs="Calibri"/>
          <w:b/>
          <w:spacing w:val="-10"/>
        </w:rPr>
        <w:t xml:space="preserve"> </w:t>
      </w:r>
      <w:r>
        <w:rPr>
          <w:rFonts w:ascii="Calibri" w:eastAsia="Calibri" w:hAnsi="Calibri" w:cs="Calibri"/>
          <w:b/>
          <w:spacing w:val="1"/>
        </w:rPr>
        <w:t>(</w:t>
      </w:r>
      <w:r>
        <w:rPr>
          <w:rFonts w:ascii="Calibri" w:eastAsia="Calibri" w:hAnsi="Calibri" w:cs="Calibri"/>
          <w:b/>
        </w:rPr>
        <w:t>C</w:t>
      </w:r>
      <w:r>
        <w:rPr>
          <w:rFonts w:ascii="Calibri" w:eastAsia="Calibri" w:hAnsi="Calibri" w:cs="Calibri"/>
          <w:b/>
          <w:spacing w:val="1"/>
        </w:rPr>
        <w:t>om</w:t>
      </w:r>
      <w:r>
        <w:rPr>
          <w:rFonts w:ascii="Calibri" w:eastAsia="Calibri" w:hAnsi="Calibri" w:cs="Calibri"/>
          <w:b/>
          <w:spacing w:val="-1"/>
        </w:rPr>
        <w:t>p</w:t>
      </w:r>
      <w:r>
        <w:rPr>
          <w:rFonts w:ascii="Calibri" w:eastAsia="Calibri" w:hAnsi="Calibri" w:cs="Calibri"/>
          <w:b/>
          <w:spacing w:val="1"/>
        </w:rPr>
        <w:t>u</w:t>
      </w:r>
      <w:r>
        <w:rPr>
          <w:rFonts w:ascii="Calibri" w:eastAsia="Calibri" w:hAnsi="Calibri" w:cs="Calibri"/>
          <w:b/>
        </w:rPr>
        <w:t>t</w:t>
      </w:r>
      <w:r>
        <w:rPr>
          <w:rFonts w:ascii="Calibri" w:eastAsia="Calibri" w:hAnsi="Calibri" w:cs="Calibri"/>
          <w:b/>
          <w:spacing w:val="1"/>
        </w:rPr>
        <w:t>e</w:t>
      </w:r>
      <w:r>
        <w:rPr>
          <w:rFonts w:ascii="Calibri" w:eastAsia="Calibri" w:hAnsi="Calibri" w:cs="Calibri"/>
          <w:b/>
        </w:rPr>
        <w:t>r</w:t>
      </w:r>
      <w:r>
        <w:rPr>
          <w:rFonts w:ascii="Calibri" w:eastAsia="Calibri" w:hAnsi="Calibri" w:cs="Calibri"/>
          <w:b/>
          <w:spacing w:val="-8"/>
        </w:rPr>
        <w:t xml:space="preserve"> </w:t>
      </w:r>
      <w:r>
        <w:rPr>
          <w:rFonts w:ascii="Calibri" w:eastAsia="Calibri" w:hAnsi="Calibri" w:cs="Calibri"/>
          <w:b/>
        </w:rPr>
        <w:t>Sc</w:t>
      </w:r>
      <w:r>
        <w:rPr>
          <w:rFonts w:ascii="Calibri" w:eastAsia="Calibri" w:hAnsi="Calibri" w:cs="Calibri"/>
          <w:b/>
          <w:spacing w:val="-1"/>
        </w:rPr>
        <w:t>i</w:t>
      </w:r>
      <w:r>
        <w:rPr>
          <w:rFonts w:ascii="Calibri" w:eastAsia="Calibri" w:hAnsi="Calibri" w:cs="Calibri"/>
          <w:b/>
        </w:rPr>
        <w:t>e</w:t>
      </w:r>
      <w:r>
        <w:rPr>
          <w:rFonts w:ascii="Calibri" w:eastAsia="Calibri" w:hAnsi="Calibri" w:cs="Calibri"/>
          <w:b/>
          <w:spacing w:val="1"/>
        </w:rPr>
        <w:t>nc</w:t>
      </w:r>
      <w:r>
        <w:rPr>
          <w:rFonts w:ascii="Calibri" w:eastAsia="Calibri" w:hAnsi="Calibri" w:cs="Calibri"/>
          <w:b/>
        </w:rPr>
        <w:t>e</w:t>
      </w:r>
      <w:r>
        <w:rPr>
          <w:rFonts w:ascii="Calibri" w:eastAsia="Calibri" w:hAnsi="Calibri" w:cs="Calibri"/>
          <w:b/>
          <w:spacing w:val="5"/>
        </w:rPr>
        <w:t>)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2013</w:t>
      </w:r>
    </w:p>
    <w:p w:rsidR="00F0502C" w:rsidRDefault="008F76B9">
      <w:pPr>
        <w:spacing w:before="15"/>
        <w:ind w:left="139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J</w:t>
      </w:r>
      <w:r>
        <w:rPr>
          <w:rFonts w:ascii="Calibri" w:eastAsia="Calibri" w:hAnsi="Calibri" w:cs="Calibri"/>
        </w:rPr>
        <w:t>awa</w:t>
      </w:r>
      <w:r>
        <w:rPr>
          <w:rFonts w:ascii="Calibri" w:eastAsia="Calibri" w:hAnsi="Calibri" w:cs="Calibri"/>
          <w:spacing w:val="1"/>
        </w:rPr>
        <w:t>h</w:t>
      </w:r>
      <w:r>
        <w:rPr>
          <w:rFonts w:ascii="Calibri" w:eastAsia="Calibri" w:hAnsi="Calibri" w:cs="Calibri"/>
        </w:rPr>
        <w:t>arlal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h</w:t>
      </w:r>
      <w:r>
        <w:rPr>
          <w:rFonts w:ascii="Calibri" w:eastAsia="Calibri" w:hAnsi="Calibri" w:cs="Calibri"/>
        </w:rPr>
        <w:t>ru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2"/>
        </w:rPr>
        <w:t>T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1"/>
        </w:rPr>
        <w:t>hn</w:t>
      </w:r>
      <w:r>
        <w:rPr>
          <w:rFonts w:ascii="Calibri" w:eastAsia="Calibri" w:hAnsi="Calibri" w:cs="Calibri"/>
        </w:rPr>
        <w:t>ologi</w:t>
      </w:r>
      <w:r>
        <w:rPr>
          <w:rFonts w:ascii="Calibri" w:eastAsia="Calibri" w:hAnsi="Calibri" w:cs="Calibri"/>
          <w:spacing w:val="2"/>
        </w:rPr>
        <w:t>c</w:t>
      </w:r>
      <w:r>
        <w:rPr>
          <w:rFonts w:ascii="Calibri" w:eastAsia="Calibri" w:hAnsi="Calibri" w:cs="Calibri"/>
        </w:rPr>
        <w:t>al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rFonts w:ascii="Calibri" w:eastAsia="Calibri" w:hAnsi="Calibri" w:cs="Calibri"/>
          <w:spacing w:val="-1"/>
        </w:rPr>
        <w:t>U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1"/>
        </w:rPr>
        <w:t>ve</w:t>
      </w:r>
      <w:r>
        <w:rPr>
          <w:rFonts w:ascii="Calibri" w:eastAsia="Calibri" w:hAnsi="Calibri" w:cs="Calibri"/>
          <w:spacing w:val="2"/>
        </w:rPr>
        <w:t>r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it</w:t>
      </w:r>
      <w:r>
        <w:rPr>
          <w:rFonts w:ascii="Calibri" w:eastAsia="Calibri" w:hAnsi="Calibri" w:cs="Calibri"/>
          <w:spacing w:val="5"/>
        </w:rPr>
        <w:t>y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1"/>
        </w:rPr>
        <w:t>Hyd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ra</w:t>
      </w:r>
      <w:r>
        <w:rPr>
          <w:rFonts w:ascii="Calibri" w:eastAsia="Calibri" w:hAnsi="Calibri" w:cs="Calibri"/>
          <w:spacing w:val="1"/>
        </w:rPr>
        <w:t>b</w:t>
      </w:r>
      <w:r>
        <w:rPr>
          <w:rFonts w:ascii="Calibri" w:eastAsia="Calibri" w:hAnsi="Calibri" w:cs="Calibri"/>
        </w:rPr>
        <w:t>ad</w:t>
      </w:r>
    </w:p>
    <w:p w:rsidR="00F0502C" w:rsidRDefault="00F0502C">
      <w:pPr>
        <w:spacing w:line="200" w:lineRule="exact"/>
      </w:pPr>
    </w:p>
    <w:sectPr w:rsidR="00F0502C">
      <w:pgSz w:w="12240" w:h="15840"/>
      <w:pgMar w:top="820" w:right="660" w:bottom="280" w:left="6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906F0" w:rsidRDefault="006906F0" w:rsidP="00F85F5F">
      <w:r>
        <w:separator/>
      </w:r>
    </w:p>
  </w:endnote>
  <w:endnote w:type="continuationSeparator" w:id="0">
    <w:p w:rsidR="006906F0" w:rsidRDefault="006906F0" w:rsidP="00F85F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5D2D" w:rsidRDefault="006B5D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5D2D" w:rsidRDefault="0027403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5" behindDoc="0" locked="0" layoutInCell="0" allowOverlap="1" wp14:anchorId="51987406" wp14:editId="757BD02B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51854b4589a6fd566579e781" descr="{&quot;HashCode&quot;:-2066367414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274032" w:rsidRPr="00274032" w:rsidRDefault="00274032" w:rsidP="00274032">
                          <w:pPr>
                            <w:jc w:val="center"/>
                            <w:rPr>
                              <w:rFonts w:ascii="Calibri" w:hAnsi="Calibri" w:cs="Calibri"/>
                              <w:color w:val="0000FF"/>
                            </w:rPr>
                          </w:pPr>
                          <w:r w:rsidRPr="00274032">
                            <w:rPr>
                              <w:rFonts w:ascii="Calibri" w:hAnsi="Calibri" w:cs="Calibri"/>
                              <w:color w:val="0000FF"/>
                            </w:rPr>
                            <w:t>Internal: Can be shared for internal communication (du)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987406" id="_x0000_t202" coordsize="21600,21600" o:spt="202" path="m,l,21600r21600,l21600,xe">
              <v:stroke joinstyle="miter"/>
              <v:path gradientshapeok="t" o:connecttype="rect"/>
            </v:shapetype>
            <v:shape id="MSIPCM51854b4589a6fd566579e781" o:spid="_x0000_s1026" type="#_x0000_t202" alt="{&quot;HashCode&quot;:-2066367414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926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" o:allowincell="f" filled="f" stroked="f" strokeweight=".5pt">
              <v:fill o:detectmouseclick="t"/>
              <v:textbox inset=",0,,0">
                <w:txbxContent>
                  <w:p w:rsidR="00274032" w:rsidRPr="00274032" w:rsidRDefault="00274032" w:rsidP="00274032">
                    <w:pPr>
                      <w:jc w:val="center"/>
                      <w:rPr>
                        <w:rFonts w:ascii="Calibri" w:hAnsi="Calibri" w:cs="Calibri"/>
                        <w:color w:val="0000FF"/>
                      </w:rPr>
                    </w:pPr>
                    <w:r w:rsidRPr="00274032">
                      <w:rPr>
                        <w:rFonts w:ascii="Calibri" w:hAnsi="Calibri" w:cs="Calibri"/>
                        <w:color w:val="0000FF"/>
                      </w:rPr>
                      <w:t>Internal: Can be shared for internal communication (du)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5D2D" w:rsidRDefault="006B5D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906F0" w:rsidRDefault="006906F0" w:rsidP="00F85F5F">
      <w:r>
        <w:separator/>
      </w:r>
    </w:p>
  </w:footnote>
  <w:footnote w:type="continuationSeparator" w:id="0">
    <w:p w:rsidR="006906F0" w:rsidRDefault="006906F0" w:rsidP="00F85F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74032" w:rsidRDefault="002740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F76B9" w:rsidRDefault="008F76B9" w:rsidP="008F76B9">
    <w:pPr>
      <w:pStyle w:val="Header"/>
      <w:ind w:hanging="2"/>
    </w:pPr>
    <w:r w:rsidRPr="00AA6ABF">
      <w:rPr>
        <w:rFonts w:ascii="Arial" w:hAnsi="Arial" w:cs="Arial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F08426C" wp14:editId="32438CF4">
              <wp:simplePos x="0" y="0"/>
              <wp:positionH relativeFrom="column">
                <wp:posOffset>-12065</wp:posOffset>
              </wp:positionH>
              <wp:positionV relativeFrom="paragraph">
                <wp:posOffset>-464185</wp:posOffset>
              </wp:positionV>
              <wp:extent cx="2559685" cy="779145"/>
              <wp:effectExtent l="10160" t="15240" r="11430" b="15240"/>
              <wp:wrapNone/>
              <wp:docPr id="648595280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559685" cy="779145"/>
                        <a:chOff x="289" y="213"/>
                        <a:chExt cx="4031" cy="1227"/>
                      </a:xfrm>
                    </wpg:grpSpPr>
                    <wps:wsp>
                      <wps:cNvPr id="1533945576" name="Rectangle 3"/>
                      <wps:cNvSpPr>
                        <a:spLocks noChangeArrowheads="1"/>
                      </wps:cNvSpPr>
                      <wps:spPr bwMode="auto">
                        <a:xfrm>
                          <a:off x="289" y="501"/>
                          <a:ext cx="4031" cy="759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652B91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</a:gra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4259174" name="Line 4"/>
                      <wps:cNvCnPr>
                        <a:cxnSpLocks noChangeShapeType="1"/>
                      </wps:cNvCnPr>
                      <wps:spPr bwMode="auto">
                        <a:xfrm flipV="1">
                          <a:off x="1077" y="445"/>
                          <a:ext cx="0" cy="99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03220119" name="Line 5"/>
                      <wps:cNvCnPr>
                        <a:cxnSpLocks noChangeShapeType="1"/>
                      </wps:cNvCnPr>
                      <wps:spPr bwMode="auto">
                        <a:xfrm flipV="1">
                          <a:off x="1898" y="393"/>
                          <a:ext cx="0" cy="1047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8919115" name="Line 6"/>
                      <wps:cNvCnPr>
                        <a:cxnSpLocks noChangeShapeType="1"/>
                      </wps:cNvCnPr>
                      <wps:spPr bwMode="auto">
                        <a:xfrm flipV="1">
                          <a:off x="2700" y="213"/>
                          <a:ext cx="0" cy="1047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927363393" name="Line 7"/>
                      <wps:cNvCnPr>
                        <a:cxnSpLocks noChangeShapeType="1"/>
                      </wps:cNvCnPr>
                      <wps:spPr bwMode="auto">
                        <a:xfrm flipV="1">
                          <a:off x="3511" y="390"/>
                          <a:ext cx="0" cy="87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12EED0F" id="Group 2" o:spid="_x0000_s1026" style="position:absolute;margin-left:-.95pt;margin-top:-36.55pt;width:201.55pt;height:61.35pt;z-index:251658240" coordorigin="289,213" coordsize="4031,12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">
              <v:rect id="Rectangle 3" o:spid="_x0000_s1027" style="position:absolute;left:289;top:501;width:4031;height: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" fillcolor="#652b91" strokecolor="white">
                <v:fill angle="90" focus="100%" type="gradient"/>
              </v:rect>
              <v:line id="Line 4" o:spid="_x0000_s1028" style="position:absolute;flip:y;visibility:visible;mso-wrap-style:square" from="1077,445" to="1077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" strokecolor="white" strokeweight="2.25pt"/>
              <v:line id="Line 5" o:spid="_x0000_s1029" style="position:absolute;flip:y;visibility:visible;mso-wrap-style:square" from="1898,393" to="1898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" strokecolor="white" strokeweight="2.25pt"/>
              <v:line id="Line 6" o:spid="_x0000_s1030" style="position:absolute;flip:y;visibility:visible;mso-wrap-style:square" from="2700,213" to="2700,1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" strokecolor="white" strokeweight="2.25pt"/>
              <v:line id="Line 7" o:spid="_x0000_s1031" style="position:absolute;flip:y;visibility:visible;mso-wrap-style:square" from="3511,390" to="3511,1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" strokecolor="white" strokeweight="2.25pt"/>
            </v:group>
          </w:pict>
        </mc:Fallback>
      </mc:AlternateContent>
    </w:r>
    <w:r w:rsidRPr="00AA6ABF">
      <w:rPr>
        <w:rFonts w:ascii="Arial" w:hAnsi="Arial" w:cs="Arial"/>
        <w:noProof/>
      </w:rPr>
      <w:drawing>
        <wp:anchor distT="0" distB="0" distL="114300" distR="114300" simplePos="0" relativeHeight="251658241" behindDoc="0" locked="0" layoutInCell="1" allowOverlap="1" wp14:anchorId="62122176" wp14:editId="1FF70D35">
          <wp:simplePos x="0" y="0"/>
          <wp:positionH relativeFrom="column">
            <wp:posOffset>5165725</wp:posOffset>
          </wp:positionH>
          <wp:positionV relativeFrom="paragraph">
            <wp:posOffset>-190500</wp:posOffset>
          </wp:positionV>
          <wp:extent cx="1314450" cy="342900"/>
          <wp:effectExtent l="0" t="0" r="0" b="0"/>
          <wp:wrapSquare wrapText="bothSides"/>
          <wp:docPr id="759140260" name="Picture 1" descr="C:\Users\ADMINI~1.GBM\AppData\Local\Temp\notes97E53A\GBM_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I~1.GBM\AppData\Local\Temp\notes97E53A\GBM_Log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F85F5F" w:rsidRPr="00F85F5F" w:rsidRDefault="00F85F5F" w:rsidP="00F85F5F">
    <w:pPr>
      <w:pStyle w:val="Header"/>
    </w:pPr>
    <w: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74032" w:rsidRDefault="002740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11C6D"/>
    <w:multiLevelType w:val="multilevel"/>
    <w:tmpl w:val="69C64E5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02C"/>
    <w:rsid w:val="00013616"/>
    <w:rsid w:val="00081955"/>
    <w:rsid w:val="00274032"/>
    <w:rsid w:val="00383E55"/>
    <w:rsid w:val="00423FF4"/>
    <w:rsid w:val="004D4876"/>
    <w:rsid w:val="0063594B"/>
    <w:rsid w:val="006906F0"/>
    <w:rsid w:val="006B5D2D"/>
    <w:rsid w:val="008A0BBF"/>
    <w:rsid w:val="008F76B9"/>
    <w:rsid w:val="00B76676"/>
    <w:rsid w:val="00D101F7"/>
    <w:rsid w:val="00D1365F"/>
    <w:rsid w:val="00D42FBE"/>
    <w:rsid w:val="00E07C5A"/>
    <w:rsid w:val="00F0502C"/>
    <w:rsid w:val="00F84AB5"/>
    <w:rsid w:val="00F85F5F"/>
    <w:rsid w:val="00FB1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A2F881"/>
  <w15:docId w15:val="{F3870895-C48F-401F-AE06-06768F065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F85F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5F5F"/>
  </w:style>
  <w:style w:type="paragraph" w:styleId="Footer">
    <w:name w:val="footer"/>
    <w:basedOn w:val="Normal"/>
    <w:link w:val="FooterChar"/>
    <w:uiPriority w:val="99"/>
    <w:unhideWhenUsed/>
    <w:rsid w:val="00F85F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5F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b122b186-8a8b-4b83-a501-7584e44ec57b}" enabled="1" method="Privileged" siteId="{28783733-2235-47c2-ac78-f47522355dc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948</Words>
  <Characters>5410</Characters>
  <Application>Microsoft Office Word</Application>
  <DocSecurity>0</DocSecurity>
  <Lines>45</Lines>
  <Paragraphs>12</Paragraphs>
  <ScaleCrop>false</ScaleCrop>
  <Company/>
  <LinksUpToDate>false</LinksUpToDate>
  <CharactersWithSpaces>6346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Sakeena Bano</dc:creator>
  <cp:lastModifiedBy>Asad Syed</cp:lastModifiedBy>
  <cp:revision>1</cp:revision>
  <dcterms:created xsi:type="dcterms:W3CDTF">2025-12-07T07:17:00Z</dcterms:created>
  <dcterms:modified xsi:type="dcterms:W3CDTF">2025-12-07T07:17:00Z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0631fc3-9a0c-431f-9a31-72e4a001a3af_Enabled">
    <vt:lpwstr>true</vt:lpwstr>
  </property>
  <property fmtid="{D5CDD505-2E9C-101B-9397-08002B2CF9AE}" pid="3" name="MSIP_Label_70631fc3-9a0c-431f-9a31-72e4a001a3af_SetDate">
    <vt:lpwstr>2025-12-07T07:17:28Z</vt:lpwstr>
  </property>
  <property fmtid="{D5CDD505-2E9C-101B-9397-08002B2CF9AE}" pid="4" name="MSIP_Label_70631fc3-9a0c-431f-9a31-72e4a001a3af_Method">
    <vt:lpwstr>Standard</vt:lpwstr>
  </property>
  <property fmtid="{D5CDD505-2E9C-101B-9397-08002B2CF9AE}" pid="5" name="MSIP_Label_70631fc3-9a0c-431f-9a31-72e4a001a3af_Name">
    <vt:lpwstr>Internal</vt:lpwstr>
  </property>
  <property fmtid="{D5CDD505-2E9C-101B-9397-08002B2CF9AE}" pid="6" name="MSIP_Label_70631fc3-9a0c-431f-9a31-72e4a001a3af_SiteId">
    <vt:lpwstr>634c271c-fd02-4c16-9c9f-dd50af6f016c</vt:lpwstr>
  </property>
  <property fmtid="{D5CDD505-2E9C-101B-9397-08002B2CF9AE}" pid="7" name="MSIP_Label_70631fc3-9a0c-431f-9a31-72e4a001a3af_ActionId">
    <vt:lpwstr>f275024c-bbc2-45f2-baba-9c138ab89044</vt:lpwstr>
  </property>
  <property fmtid="{D5CDD505-2E9C-101B-9397-08002B2CF9AE}" pid="8" name="MSIP_Label_70631fc3-9a0c-431f-9a31-72e4a001a3af_ContentBits">
    <vt:lpwstr>2</vt:lpwstr>
  </property>
</Properties>
</file>